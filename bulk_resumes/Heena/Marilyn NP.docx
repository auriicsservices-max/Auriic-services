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8AEDA" w14:textId="77777777" w:rsidR="00742E92" w:rsidRPr="00361CB1" w:rsidRDefault="00742E92">
      <w:pPr>
        <w:rPr>
          <w:vanish/>
          <w:sz w:val="16"/>
          <w:szCs w:val="16"/>
        </w:rPr>
      </w:pPr>
    </w:p>
    <w:tbl>
      <w:tblPr>
        <w:tblStyle w:val="documentskn-mli8parent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230"/>
        <w:gridCol w:w="180"/>
        <w:gridCol w:w="7330"/>
        <w:gridCol w:w="500"/>
      </w:tblGrid>
      <w:tr w:rsidR="00742E92" w:rsidRPr="00361CB1" w14:paraId="2C5FB5C8" w14:textId="77777777" w:rsidTr="00CA765C">
        <w:trPr>
          <w:trHeight w:val="14800"/>
          <w:tblCellSpacing w:w="0" w:type="dxa"/>
        </w:trPr>
        <w:tc>
          <w:tcPr>
            <w:tcW w:w="4230" w:type="dxa"/>
            <w:shd w:val="clear" w:color="auto" w:fill="CD8B00"/>
            <w:tcMar>
              <w:top w:w="500" w:type="dxa"/>
              <w:left w:w="0" w:type="dxa"/>
              <w:bottom w:w="500" w:type="dxa"/>
              <w:right w:w="0" w:type="dxa"/>
            </w:tcMar>
            <w:hideMark/>
          </w:tcPr>
          <w:p w14:paraId="04C888E9" w14:textId="20BFC8CA" w:rsidR="00742E92" w:rsidRPr="00361CB1" w:rsidRDefault="003D2322">
            <w:pPr>
              <w:spacing w:line="2160" w:lineRule="atLeast"/>
              <w:rPr>
                <w:sz w:val="16"/>
                <w:szCs w:val="16"/>
              </w:rPr>
            </w:pPr>
            <w:r w:rsidRPr="00361CB1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0C3CA340" wp14:editId="56D89A4A">
                      <wp:simplePos x="0" y="0"/>
                      <wp:positionH relativeFrom="page">
                        <wp:posOffset>-8238</wp:posOffset>
                      </wp:positionH>
                      <wp:positionV relativeFrom="page">
                        <wp:posOffset>-325738</wp:posOffset>
                      </wp:positionV>
                      <wp:extent cx="7825946" cy="1458097"/>
                      <wp:effectExtent l="0" t="0" r="10160" b="15240"/>
                      <wp:wrapNone/>
                      <wp:docPr id="378189799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825946" cy="14580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documentskn-mli8topsection"/>
                                    <w:tblW w:w="5000" w:type="pct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5E0" w:firstRow="1" w:lastRow="1" w:firstColumn="1" w:lastColumn="1" w:noHBand="0" w:noVBand="1"/>
                                  </w:tblPr>
                                  <w:tblGrid>
                                    <w:gridCol w:w="12325"/>
                                  </w:tblGrid>
                                  <w:tr w:rsidR="00742E92" w:rsidRPr="00361CB1" w14:paraId="12B9F2CA" w14:textId="77777777" w:rsidTr="003D2322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4640" w:type="dxa"/>
                                        <w:shd w:val="clear" w:color="auto" w:fill="4A4A4A"/>
                                        <w:tcMar>
                                          <w:top w:w="500" w:type="dxa"/>
                                          <w:left w:w="0" w:type="dxa"/>
                                          <w:bottom w:w="500" w:type="dxa"/>
                                          <w:right w:w="0" w:type="dxa"/>
                                        </w:tcMar>
                                        <w:vAlign w:val="center"/>
                                        <w:hideMark/>
                                      </w:tcPr>
                                      <w:p w14:paraId="67C215BF" w14:textId="37A5584F" w:rsidR="00742E92" w:rsidRPr="00361CB1" w:rsidRDefault="00000000" w:rsidP="003D2322">
                                        <w:pPr>
                                          <w:pStyle w:val="documentskn-mli8name"/>
                                          <w:spacing w:after="240" w:line="900" w:lineRule="exact"/>
                                          <w:ind w:left="500"/>
                                          <w:jc w:val="center"/>
                                          <w:rPr>
                                            <w:rStyle w:val="span"/>
                                            <w:rFonts w:ascii="Palatino Linotype" w:eastAsia="Palatino Linotype" w:hAnsi="Palatino Linotype" w:cs="Palatino Linotype"/>
                                            <w:sz w:val="48"/>
                                            <w:szCs w:val="48"/>
                                          </w:rPr>
                                        </w:pPr>
                                        <w:r w:rsidRPr="00361CB1">
                                          <w:rPr>
                                            <w:rStyle w:val="span"/>
                                            <w:rFonts w:ascii="Palatino Linotype" w:eastAsia="Palatino Linotype" w:hAnsi="Palatino Linotype" w:cs="Palatino Linotype"/>
                                            <w:sz w:val="48"/>
                                            <w:szCs w:val="48"/>
                                          </w:rPr>
                                          <w:t>MARILYN</w:t>
                                        </w:r>
                                        <w:r w:rsidRPr="00361CB1">
                                          <w:rPr>
                                            <w:rStyle w:val="documentskn-mli8topsectiontop-box"/>
                                            <w:rFonts w:ascii="Palatino Linotype" w:eastAsia="Palatino Linotype" w:hAnsi="Palatino Linotype" w:cs="Palatino Linotype"/>
                                            <w:sz w:val="48"/>
                                            <w:szCs w:val="48"/>
                                            <w:shd w:val="clear" w:color="auto" w:fill="auto"/>
                                          </w:rPr>
                                          <w:t xml:space="preserve"> </w:t>
                                        </w:r>
                                        <w:r w:rsidRPr="00361CB1">
                                          <w:rPr>
                                            <w:rStyle w:val="span"/>
                                            <w:rFonts w:ascii="Palatino Linotype" w:eastAsia="Palatino Linotype" w:hAnsi="Palatino Linotype" w:cs="Palatino Linotype"/>
                                            <w:sz w:val="48"/>
                                            <w:szCs w:val="48"/>
                                          </w:rPr>
                                          <w:t>GALVEZ</w:t>
                                        </w:r>
                                      </w:p>
                                      <w:p w14:paraId="538DFD70" w14:textId="7ED86BD5" w:rsidR="003D2322" w:rsidRPr="00361CB1" w:rsidRDefault="003D2322" w:rsidP="003D2322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6"/>
                                            <w:szCs w:val="40"/>
                                          </w:rPr>
                                        </w:pPr>
                                        <w:r w:rsidRPr="00361CB1">
                                          <w:rPr>
                                            <w:color w:val="FFFFFF" w:themeColor="background1"/>
                                            <w:sz w:val="26"/>
                                            <w:szCs w:val="40"/>
                                          </w:rPr>
                                          <w:t>DNP, MS. Ed., APRN, FNP-C, FNP-BC, RT(R)(M)(CT)</w:t>
                                        </w:r>
                                        <w:r w:rsidR="00030D76" w:rsidRPr="00361CB1">
                                          <w:rPr>
                                            <w:color w:val="FFFFFF" w:themeColor="background1"/>
                                            <w:sz w:val="26"/>
                                            <w:szCs w:val="40"/>
                                          </w:rPr>
                                          <w:t>, CIIP</w:t>
                                        </w:r>
                                      </w:p>
                                      <w:p w14:paraId="473FA571" w14:textId="77777777" w:rsidR="003D2322" w:rsidRPr="00361CB1" w:rsidRDefault="003D2322">
                                        <w:pPr>
                                          <w:pStyle w:val="documentskn-mli8name"/>
                                          <w:spacing w:after="240" w:line="900" w:lineRule="exact"/>
                                          <w:ind w:left="500"/>
                                          <w:rPr>
                                            <w:rStyle w:val="span"/>
                                            <w:rFonts w:ascii="Palatino Linotype" w:eastAsia="Palatino Linotype" w:hAnsi="Palatino Linotype" w:cs="Palatino Linotype"/>
                                            <w:sz w:val="48"/>
                                            <w:szCs w:val="48"/>
                                          </w:rPr>
                                        </w:pPr>
                                      </w:p>
                                      <w:p w14:paraId="11C67844" w14:textId="0AA2C549" w:rsidR="002674F6" w:rsidRPr="00361CB1" w:rsidRDefault="002674F6">
                                        <w:pPr>
                                          <w:pStyle w:val="documentskn-mli8name"/>
                                          <w:spacing w:after="240" w:line="900" w:lineRule="exact"/>
                                          <w:ind w:left="500"/>
                                          <w:rPr>
                                            <w:rStyle w:val="span"/>
                                            <w:rFonts w:ascii="Palatino Linotype" w:eastAsia="Palatino Linotype" w:hAnsi="Palatino Linotype" w:cs="Palatino Linotype"/>
                                            <w:sz w:val="26"/>
                                            <w:szCs w:val="40"/>
                                          </w:rPr>
                                        </w:pPr>
                                      </w:p>
                                      <w:p w14:paraId="7F14F949" w14:textId="77777777" w:rsidR="002157A4" w:rsidRPr="00361CB1" w:rsidRDefault="002157A4">
                                        <w:pPr>
                                          <w:pStyle w:val="documentskn-mli8name"/>
                                          <w:spacing w:after="240" w:line="900" w:lineRule="exact"/>
                                          <w:ind w:left="500"/>
                                          <w:rPr>
                                            <w:rStyle w:val="documentskn-mli8topsectiontop-box"/>
                                            <w:rFonts w:ascii="Palatino Linotype" w:eastAsia="Palatino Linotype" w:hAnsi="Palatino Linotype" w:cs="Palatino Linotype"/>
                                            <w:sz w:val="26"/>
                                            <w:szCs w:val="40"/>
                                            <w:shd w:val="clear" w:color="auto" w:fill="auto"/>
                                          </w:rPr>
                                        </w:pPr>
                                      </w:p>
                                      <w:p w14:paraId="1BC94071" w14:textId="77777777" w:rsidR="00742E92" w:rsidRPr="00361CB1" w:rsidRDefault="00742E92">
                                        <w:pPr>
                                          <w:pStyle w:val="div"/>
                                          <w:spacing w:line="20" w:lineRule="exact"/>
                                          <w:rPr>
                                            <w:rStyle w:val="documentskn-mli8topsectiontop-box"/>
                                            <w:rFonts w:ascii="Palatino Linotype" w:eastAsia="Palatino Linotype" w:hAnsi="Palatino Linotype" w:cs="Palatino Linotype"/>
                                            <w:color w:val="020303"/>
                                            <w:sz w:val="13"/>
                                            <w:szCs w:val="20"/>
                                            <w:shd w:val="clear" w:color="auto" w:fill="auto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3D2322" w:rsidRPr="00361CB1" w14:paraId="011F89C1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4640" w:type="dxa"/>
                                        <w:tcBorders>
                                          <w:bottom w:val="single" w:sz="8" w:space="0" w:color="4A4A4A"/>
                                        </w:tcBorders>
                                        <w:shd w:val="clear" w:color="auto" w:fill="4A4A4A"/>
                                        <w:tcMar>
                                          <w:top w:w="500" w:type="dxa"/>
                                          <w:left w:w="0" w:type="dxa"/>
                                          <w:bottom w:w="500" w:type="dxa"/>
                                          <w:right w:w="0" w:type="dxa"/>
                                        </w:tcMar>
                                        <w:vAlign w:val="center"/>
                                      </w:tcPr>
                                      <w:p w14:paraId="665C61C4" w14:textId="77777777" w:rsidR="003D2322" w:rsidRPr="00361CB1" w:rsidRDefault="003D2322">
                                        <w:pPr>
                                          <w:pStyle w:val="documentskn-mli8name"/>
                                          <w:spacing w:after="240" w:line="900" w:lineRule="exact"/>
                                          <w:ind w:left="500"/>
                                          <w:rPr>
                                            <w:rStyle w:val="span"/>
                                            <w:rFonts w:ascii="Palatino Linotype" w:eastAsia="Palatino Linotype" w:hAnsi="Palatino Linotype" w:cs="Palatino Linotype"/>
                                            <w:sz w:val="48"/>
                                            <w:szCs w:val="48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02A3EAA8" w14:textId="77777777" w:rsidR="00742E92" w:rsidRPr="00361CB1" w:rsidRDefault="00742E92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3CA340" id="Rectangle 2" o:spid="_x0000_s1026" style="position:absolute;margin-left:-.65pt;margin-top:-25.65pt;width:616.2pt;height:114.8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" o:allowincell="f" strokecolor="white">
                      <v:fill opacity="0"/>
                      <v:path arrowok="t"/>
                      <v:textbox inset="0,0,0,0">
                        <w:txbxContent>
                          <w:tbl>
                            <w:tblPr>
                              <w:tblStyle w:val="documentskn-mli8topsection"/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5E0" w:firstRow="1" w:lastRow="1" w:firstColumn="1" w:lastColumn="1" w:noHBand="0" w:noVBand="1"/>
                            </w:tblPr>
                            <w:tblGrid>
                              <w:gridCol w:w="12325"/>
                            </w:tblGrid>
                            <w:tr w:rsidR="00742E92" w:rsidRPr="00361CB1" w14:paraId="12B9F2CA" w14:textId="77777777" w:rsidTr="003D2322">
                              <w:trPr>
                                <w:tblCellSpacing w:w="0" w:type="dxa"/>
                              </w:trPr>
                              <w:tc>
                                <w:tcPr>
                                  <w:tcW w:w="4640" w:type="dxa"/>
                                  <w:shd w:val="clear" w:color="auto" w:fill="4A4A4A"/>
                                  <w:tcMar>
                                    <w:top w:w="500" w:type="dxa"/>
                                    <w:left w:w="0" w:type="dxa"/>
                                    <w:bottom w:w="500" w:type="dxa"/>
                                    <w:right w:w="0" w:type="dxa"/>
                                  </w:tcMar>
                                  <w:vAlign w:val="center"/>
                                  <w:hideMark/>
                                </w:tcPr>
                                <w:p w14:paraId="67C215BF" w14:textId="37A5584F" w:rsidR="00742E92" w:rsidRPr="00361CB1" w:rsidRDefault="00000000" w:rsidP="003D2322">
                                  <w:pPr>
                                    <w:pStyle w:val="documentskn-mli8name"/>
                                    <w:spacing w:after="240" w:line="900" w:lineRule="exact"/>
                                    <w:ind w:left="500"/>
                                    <w:jc w:val="center"/>
                                    <w:rPr>
                                      <w:rStyle w:val="span"/>
                                      <w:rFonts w:ascii="Palatino Linotype" w:eastAsia="Palatino Linotype" w:hAnsi="Palatino Linotype" w:cs="Palatino Linotype"/>
                                      <w:sz w:val="48"/>
                                      <w:szCs w:val="48"/>
                                    </w:rPr>
                                  </w:pPr>
                                  <w:r w:rsidRPr="00361CB1">
                                    <w:rPr>
                                      <w:rStyle w:val="span"/>
                                      <w:rFonts w:ascii="Palatino Linotype" w:eastAsia="Palatino Linotype" w:hAnsi="Palatino Linotype" w:cs="Palatino Linotype"/>
                                      <w:sz w:val="48"/>
                                      <w:szCs w:val="48"/>
                                    </w:rPr>
                                    <w:t>MARILYN</w:t>
                                  </w:r>
                                  <w:r w:rsidRPr="00361CB1">
                                    <w:rPr>
                                      <w:rStyle w:val="documentskn-mli8topsectiontop-box"/>
                                      <w:rFonts w:ascii="Palatino Linotype" w:eastAsia="Palatino Linotype" w:hAnsi="Palatino Linotype" w:cs="Palatino Linotype"/>
                                      <w:sz w:val="48"/>
                                      <w:szCs w:val="48"/>
                                      <w:shd w:val="clear" w:color="auto" w:fill="auto"/>
                                    </w:rPr>
                                    <w:t xml:space="preserve"> </w:t>
                                  </w:r>
                                  <w:r w:rsidRPr="00361CB1">
                                    <w:rPr>
                                      <w:rStyle w:val="span"/>
                                      <w:rFonts w:ascii="Palatino Linotype" w:eastAsia="Palatino Linotype" w:hAnsi="Palatino Linotype" w:cs="Palatino Linotype"/>
                                      <w:sz w:val="48"/>
                                      <w:szCs w:val="48"/>
                                    </w:rPr>
                                    <w:t>GALVEZ</w:t>
                                  </w:r>
                                </w:p>
                                <w:p w14:paraId="538DFD70" w14:textId="7ED86BD5" w:rsidR="003D2322" w:rsidRPr="00361CB1" w:rsidRDefault="003D2322" w:rsidP="003D2322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6"/>
                                      <w:szCs w:val="40"/>
                                    </w:rPr>
                                  </w:pPr>
                                  <w:r w:rsidRPr="00361CB1">
                                    <w:rPr>
                                      <w:color w:val="FFFFFF" w:themeColor="background1"/>
                                      <w:sz w:val="26"/>
                                      <w:szCs w:val="40"/>
                                    </w:rPr>
                                    <w:t>DNP, MS. Ed., APRN, FNP-C, FNP-BC, RT(R)(M)(CT)</w:t>
                                  </w:r>
                                  <w:r w:rsidR="00030D76" w:rsidRPr="00361CB1">
                                    <w:rPr>
                                      <w:color w:val="FFFFFF" w:themeColor="background1"/>
                                      <w:sz w:val="26"/>
                                      <w:szCs w:val="40"/>
                                    </w:rPr>
                                    <w:t>, CIIP</w:t>
                                  </w:r>
                                </w:p>
                                <w:p w14:paraId="473FA571" w14:textId="77777777" w:rsidR="003D2322" w:rsidRPr="00361CB1" w:rsidRDefault="003D2322">
                                  <w:pPr>
                                    <w:pStyle w:val="documentskn-mli8name"/>
                                    <w:spacing w:after="240" w:line="900" w:lineRule="exact"/>
                                    <w:ind w:left="500"/>
                                    <w:rPr>
                                      <w:rStyle w:val="span"/>
                                      <w:rFonts w:ascii="Palatino Linotype" w:eastAsia="Palatino Linotype" w:hAnsi="Palatino Linotype" w:cs="Palatino Linotype"/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11C67844" w14:textId="0AA2C549" w:rsidR="002674F6" w:rsidRPr="00361CB1" w:rsidRDefault="002674F6">
                                  <w:pPr>
                                    <w:pStyle w:val="documentskn-mli8name"/>
                                    <w:spacing w:after="240" w:line="900" w:lineRule="exact"/>
                                    <w:ind w:left="500"/>
                                    <w:rPr>
                                      <w:rStyle w:val="span"/>
                                      <w:rFonts w:ascii="Palatino Linotype" w:eastAsia="Palatino Linotype" w:hAnsi="Palatino Linotype" w:cs="Palatino Linotype"/>
                                      <w:sz w:val="26"/>
                                      <w:szCs w:val="40"/>
                                    </w:rPr>
                                  </w:pPr>
                                </w:p>
                                <w:p w14:paraId="7F14F949" w14:textId="77777777" w:rsidR="002157A4" w:rsidRPr="00361CB1" w:rsidRDefault="002157A4">
                                  <w:pPr>
                                    <w:pStyle w:val="documentskn-mli8name"/>
                                    <w:spacing w:after="240" w:line="900" w:lineRule="exact"/>
                                    <w:ind w:left="500"/>
                                    <w:rPr>
                                      <w:rStyle w:val="documentskn-mli8topsectiontop-box"/>
                                      <w:rFonts w:ascii="Palatino Linotype" w:eastAsia="Palatino Linotype" w:hAnsi="Palatino Linotype" w:cs="Palatino Linotype"/>
                                      <w:sz w:val="26"/>
                                      <w:szCs w:val="40"/>
                                      <w:shd w:val="clear" w:color="auto" w:fill="auto"/>
                                    </w:rPr>
                                  </w:pPr>
                                </w:p>
                                <w:p w14:paraId="1BC94071" w14:textId="77777777" w:rsidR="00742E92" w:rsidRPr="00361CB1" w:rsidRDefault="00742E92">
                                  <w:pPr>
                                    <w:pStyle w:val="div"/>
                                    <w:spacing w:line="20" w:lineRule="exact"/>
                                    <w:rPr>
                                      <w:rStyle w:val="documentskn-mli8topsectiontop-box"/>
                                      <w:rFonts w:ascii="Palatino Linotype" w:eastAsia="Palatino Linotype" w:hAnsi="Palatino Linotype" w:cs="Palatino Linotype"/>
                                      <w:color w:val="020303"/>
                                      <w:sz w:val="13"/>
                                      <w:szCs w:val="20"/>
                                      <w:shd w:val="clear" w:color="auto" w:fill="auto"/>
                                    </w:rPr>
                                  </w:pPr>
                                </w:p>
                              </w:tc>
                            </w:tr>
                            <w:tr w:rsidR="003D2322" w:rsidRPr="00361CB1" w14:paraId="011F89C1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4640" w:type="dxa"/>
                                  <w:tcBorders>
                                    <w:bottom w:val="single" w:sz="8" w:space="0" w:color="4A4A4A"/>
                                  </w:tcBorders>
                                  <w:shd w:val="clear" w:color="auto" w:fill="4A4A4A"/>
                                  <w:tcMar>
                                    <w:top w:w="500" w:type="dxa"/>
                                    <w:left w:w="0" w:type="dxa"/>
                                    <w:bottom w:w="50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65C61C4" w14:textId="77777777" w:rsidR="003D2322" w:rsidRPr="00361CB1" w:rsidRDefault="003D2322">
                                  <w:pPr>
                                    <w:pStyle w:val="documentskn-mli8name"/>
                                    <w:spacing w:after="240" w:line="900" w:lineRule="exact"/>
                                    <w:ind w:left="500"/>
                                    <w:rPr>
                                      <w:rStyle w:val="span"/>
                                      <w:rFonts w:ascii="Palatino Linotype" w:eastAsia="Palatino Linotype" w:hAnsi="Palatino Linotype" w:cs="Palatino Linotype"/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2A3EAA8" w14:textId="77777777" w:rsidR="00742E92" w:rsidRPr="00361CB1" w:rsidRDefault="00742E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anchorx="page" anchory="page"/>
                    </v:rect>
                  </w:pict>
                </mc:Fallback>
              </mc:AlternateContent>
            </w:r>
          </w:p>
          <w:p w14:paraId="1C391076" w14:textId="64BE8D65" w:rsidR="00742E92" w:rsidRPr="00361CB1" w:rsidRDefault="00000000">
            <w:pPr>
              <w:spacing w:line="20" w:lineRule="auto"/>
              <w:rPr>
                <w:sz w:val="16"/>
                <w:szCs w:val="16"/>
              </w:rPr>
            </w:pPr>
            <w:r w:rsidRPr="00361CB1">
              <w:rPr>
                <w:color w:val="FFFFFF"/>
                <w:sz w:val="8"/>
                <w:szCs w:val="8"/>
              </w:rPr>
              <w:t>.</w:t>
            </w:r>
          </w:p>
          <w:p w14:paraId="54395316" w14:textId="77777777" w:rsidR="00742E92" w:rsidRPr="00361CB1" w:rsidRDefault="00000000">
            <w:pPr>
              <w:pStyle w:val="documentparentContainerleft-boxsectiontitle"/>
              <w:ind w:left="500" w:right="500"/>
              <w:rPr>
                <w:rStyle w:val="documentskn-mli8parentContainerleft-box"/>
                <w:rFonts w:ascii="Palatino Linotype" w:eastAsia="Palatino Linotype" w:hAnsi="Palatino Linotype" w:cs="Palatino Linotype"/>
                <w:b/>
                <w:bCs/>
                <w:caps/>
                <w:spacing w:val="10"/>
                <w:sz w:val="15"/>
                <w:szCs w:val="22"/>
                <w:shd w:val="clear" w:color="auto" w:fill="auto"/>
              </w:rPr>
            </w:pPr>
            <w:r w:rsidRPr="00361CB1">
              <w:rPr>
                <w:rStyle w:val="documentskn-mli8parentContainerleft-box"/>
                <w:rFonts w:ascii="Palatino Linotype" w:eastAsia="Palatino Linotype" w:hAnsi="Palatino Linotype" w:cs="Palatino Linotype"/>
                <w:b/>
                <w:bCs/>
                <w:caps/>
                <w:spacing w:val="10"/>
                <w:sz w:val="15"/>
                <w:szCs w:val="22"/>
                <w:shd w:val="clear" w:color="auto" w:fill="auto"/>
              </w:rPr>
              <w:t>Contact</w:t>
            </w:r>
          </w:p>
          <w:p w14:paraId="36355320" w14:textId="77777777" w:rsidR="00742E92" w:rsidRPr="00361CB1" w:rsidRDefault="00000000">
            <w:pPr>
              <w:pStyle w:val="documentSECTIONCNTCpaddingdiv"/>
              <w:ind w:left="500" w:right="500"/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8"/>
                <w:szCs w:val="8"/>
                <w:shd w:val="clear" w:color="auto" w:fill="auto"/>
              </w:rPr>
            </w:pPr>
            <w:r w:rsidRPr="00361CB1"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8"/>
                <w:szCs w:val="8"/>
                <w:shd w:val="clear" w:color="auto" w:fill="auto"/>
              </w:rPr>
              <w:t> </w:t>
            </w:r>
          </w:p>
          <w:tbl>
            <w:tblPr>
              <w:tblStyle w:val="documentaddress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500"/>
              <w:gridCol w:w="3280"/>
              <w:gridCol w:w="500"/>
            </w:tblGrid>
            <w:tr w:rsidR="00742E92" w:rsidRPr="00361CB1" w14:paraId="4074766A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36C2CE30" w14:textId="77777777" w:rsidR="00742E92" w:rsidRPr="00361CB1" w:rsidRDefault="00000000">
                  <w:pPr>
                    <w:rPr>
                      <w:rStyle w:val="documentskn-mli8parentContainerleft-box"/>
                      <w:rFonts w:ascii="Palatino Linotype" w:eastAsia="Palatino Linotype" w:hAnsi="Palatino Linotype" w:cs="Palatino Linotype"/>
                      <w:color w:val="FFFFFF"/>
                      <w:sz w:val="13"/>
                      <w:szCs w:val="20"/>
                      <w:shd w:val="clear" w:color="auto" w:fill="auto"/>
                    </w:rPr>
                  </w:pPr>
                  <w:r w:rsidRPr="00361CB1">
                    <w:rPr>
                      <w:rStyle w:val="documentaddressemptyaddresscell"/>
                      <w:rFonts w:ascii="Palatino Linotype" w:eastAsia="Palatino Linotype" w:hAnsi="Palatino Linotype" w:cs="Palatino Linotype"/>
                      <w:color w:val="FFFFFF"/>
                      <w:sz w:val="13"/>
                      <w:szCs w:val="20"/>
                    </w:rPr>
                    <w:t> </w:t>
                  </w:r>
                </w:p>
              </w:tc>
              <w:tc>
                <w:tcPr>
                  <w:tcW w:w="500" w:type="dxa"/>
                  <w:tcMar>
                    <w:top w:w="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6A6CDFED" w14:textId="77777777" w:rsidR="00742E92" w:rsidRPr="00361CB1" w:rsidRDefault="00000000">
                  <w:pPr>
                    <w:pStyle w:val="documentlocationdiv"/>
                    <w:spacing w:line="260" w:lineRule="atLeast"/>
                    <w:ind w:left="40"/>
                    <w:rPr>
                      <w:rStyle w:val="documentskn-mli8iconSvg"/>
                      <w:rFonts w:ascii="Palatino Linotype" w:eastAsia="Palatino Linotype" w:hAnsi="Palatino Linotype" w:cs="Palatino Linotype"/>
                      <w:color w:val="FFFFFF"/>
                      <w:sz w:val="13"/>
                      <w:szCs w:val="20"/>
                    </w:rPr>
                  </w:pPr>
                  <w:r w:rsidRPr="00361CB1">
                    <w:rPr>
                      <w:rStyle w:val="documentskn-mli8iconSvg"/>
                      <w:rFonts w:ascii="Palatino Linotype" w:eastAsia="Palatino Linotype" w:hAnsi="Palatino Linotype" w:cs="Palatino Linotype"/>
                      <w:noProof/>
                      <w:color w:val="FFFFFF"/>
                      <w:sz w:val="13"/>
                      <w:szCs w:val="20"/>
                    </w:rPr>
                    <w:drawing>
                      <wp:inline distT="0" distB="0" distL="0" distR="0" wp14:anchorId="3C1CC62B" wp14:editId="1E1F83A6">
                        <wp:extent cx="152832" cy="216380"/>
                        <wp:effectExtent l="0" t="0" r="0" b="0"/>
                        <wp:docPr id="100001" name="Picture 10000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5" cstate="email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832" cy="216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80" w:type="dxa"/>
                  <w:tcMar>
                    <w:top w:w="0" w:type="dxa"/>
                    <w:left w:w="0" w:type="dxa"/>
                    <w:bottom w:w="180" w:type="dxa"/>
                    <w:right w:w="140" w:type="dxa"/>
                  </w:tcMar>
                  <w:vAlign w:val="center"/>
                  <w:hideMark/>
                </w:tcPr>
                <w:p w14:paraId="6DD774CA" w14:textId="77777777" w:rsidR="00742E92" w:rsidRPr="00361CB1" w:rsidRDefault="00000000">
                  <w:pPr>
                    <w:spacing w:line="260" w:lineRule="atLeast"/>
                    <w:ind w:right="140"/>
                    <w:textAlignment w:val="auto"/>
                    <w:rPr>
                      <w:rStyle w:val="span"/>
                      <w:rFonts w:ascii="Palatino Linotype" w:eastAsia="Palatino Linotype" w:hAnsi="Palatino Linotype" w:cs="Palatino Linotype"/>
                      <w:color w:val="FFFFFF"/>
                      <w:sz w:val="13"/>
                      <w:szCs w:val="20"/>
                    </w:rPr>
                  </w:pPr>
                  <w:r w:rsidRPr="00361CB1">
                    <w:rPr>
                      <w:rStyle w:val="span"/>
                      <w:rFonts w:ascii="Palatino Linotype" w:eastAsia="Palatino Linotype" w:hAnsi="Palatino Linotype" w:cs="Palatino Linotype"/>
                      <w:color w:val="FFFFFF"/>
                      <w:sz w:val="13"/>
                      <w:szCs w:val="20"/>
                    </w:rPr>
                    <w:t>Miami, FL 33032</w:t>
                  </w:r>
                </w:p>
              </w:tc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7DA86696" w14:textId="77777777" w:rsidR="00742E92" w:rsidRPr="00361CB1" w:rsidRDefault="00000000">
                  <w:pPr>
                    <w:spacing w:line="260" w:lineRule="atLeast"/>
                    <w:ind w:right="140"/>
                    <w:textAlignment w:val="auto"/>
                    <w:rPr>
                      <w:rStyle w:val="documentskn-mli8icoTxt"/>
                      <w:rFonts w:ascii="Palatino Linotype" w:eastAsia="Palatino Linotype" w:hAnsi="Palatino Linotype" w:cs="Palatino Linotype"/>
                      <w:color w:val="FFFFFF"/>
                      <w:sz w:val="13"/>
                      <w:szCs w:val="20"/>
                    </w:rPr>
                  </w:pPr>
                  <w:r w:rsidRPr="00361CB1">
                    <w:rPr>
                      <w:rStyle w:val="documentaddressemptyaddresscell"/>
                      <w:rFonts w:ascii="Palatino Linotype" w:eastAsia="Palatino Linotype" w:hAnsi="Palatino Linotype" w:cs="Palatino Linotype"/>
                      <w:color w:val="FFFFFF"/>
                      <w:sz w:val="13"/>
                      <w:szCs w:val="20"/>
                    </w:rPr>
                    <w:t> </w:t>
                  </w:r>
                </w:p>
              </w:tc>
            </w:tr>
            <w:tr w:rsidR="00742E92" w:rsidRPr="00361CB1" w14:paraId="3DC64BFE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4EEF85F7" w14:textId="77777777" w:rsidR="00742E92" w:rsidRPr="00361CB1" w:rsidRDefault="00000000">
                  <w:pPr>
                    <w:spacing w:line="260" w:lineRule="atLeast"/>
                    <w:ind w:right="140"/>
                    <w:textAlignment w:val="auto"/>
                    <w:rPr>
                      <w:rStyle w:val="documentaddressemptyaddresscell"/>
                      <w:rFonts w:ascii="Palatino Linotype" w:eastAsia="Palatino Linotype" w:hAnsi="Palatino Linotype" w:cs="Palatino Linotype"/>
                      <w:color w:val="FFFFFF"/>
                      <w:sz w:val="13"/>
                      <w:szCs w:val="20"/>
                    </w:rPr>
                  </w:pPr>
                  <w:r w:rsidRPr="00361CB1">
                    <w:rPr>
                      <w:rStyle w:val="documentaddressemptyaddresscell"/>
                      <w:rFonts w:ascii="Palatino Linotype" w:eastAsia="Palatino Linotype" w:hAnsi="Palatino Linotype" w:cs="Palatino Linotype"/>
                      <w:color w:val="FFFFFF"/>
                      <w:sz w:val="13"/>
                      <w:szCs w:val="20"/>
                    </w:rPr>
                    <w:t> </w:t>
                  </w:r>
                </w:p>
              </w:tc>
              <w:tc>
                <w:tcPr>
                  <w:tcW w:w="500" w:type="dxa"/>
                  <w:tcMar>
                    <w:top w:w="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55F33D2E" w14:textId="77777777" w:rsidR="00742E92" w:rsidRPr="00361CB1" w:rsidRDefault="00000000">
                  <w:pPr>
                    <w:pStyle w:val="div"/>
                    <w:spacing w:line="260" w:lineRule="atLeast"/>
                    <w:rPr>
                      <w:rStyle w:val="documentskn-mli8iconSvg"/>
                      <w:rFonts w:ascii="Palatino Linotype" w:eastAsia="Palatino Linotype" w:hAnsi="Palatino Linotype" w:cs="Palatino Linotype"/>
                      <w:color w:val="FFFFFF"/>
                      <w:sz w:val="13"/>
                      <w:szCs w:val="20"/>
                    </w:rPr>
                  </w:pPr>
                  <w:r w:rsidRPr="00361CB1">
                    <w:rPr>
                      <w:rStyle w:val="documentskn-mli8iconSvg"/>
                      <w:rFonts w:ascii="Palatino Linotype" w:eastAsia="Palatino Linotype" w:hAnsi="Palatino Linotype" w:cs="Palatino Linotype"/>
                      <w:noProof/>
                      <w:color w:val="FFFFFF"/>
                      <w:sz w:val="13"/>
                      <w:szCs w:val="20"/>
                    </w:rPr>
                    <w:drawing>
                      <wp:inline distT="0" distB="0" distL="0" distR="0" wp14:anchorId="783C1EB8" wp14:editId="6963361A">
                        <wp:extent cx="216254" cy="165615"/>
                        <wp:effectExtent l="0" t="0" r="0" b="0"/>
                        <wp:docPr id="100003" name="Picture 10000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 cstate="email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254" cy="165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80" w:type="dxa"/>
                  <w:tcMar>
                    <w:top w:w="0" w:type="dxa"/>
                    <w:left w:w="0" w:type="dxa"/>
                    <w:bottom w:w="180" w:type="dxa"/>
                    <w:right w:w="140" w:type="dxa"/>
                  </w:tcMar>
                  <w:vAlign w:val="center"/>
                  <w:hideMark/>
                </w:tcPr>
                <w:p w14:paraId="6F7EEF7D" w14:textId="77777777" w:rsidR="00742E92" w:rsidRPr="00361CB1" w:rsidRDefault="00000000">
                  <w:pPr>
                    <w:spacing w:line="260" w:lineRule="atLeast"/>
                    <w:ind w:right="140"/>
                    <w:textAlignment w:val="auto"/>
                    <w:rPr>
                      <w:rStyle w:val="span"/>
                      <w:rFonts w:ascii="Palatino Linotype" w:eastAsia="Palatino Linotype" w:hAnsi="Palatino Linotype" w:cs="Palatino Linotype"/>
                      <w:color w:val="FFFFFF"/>
                      <w:sz w:val="13"/>
                      <w:szCs w:val="20"/>
                    </w:rPr>
                  </w:pPr>
                  <w:r w:rsidRPr="00361CB1">
                    <w:rPr>
                      <w:rStyle w:val="span"/>
                      <w:rFonts w:ascii="Palatino Linotype" w:eastAsia="Palatino Linotype" w:hAnsi="Palatino Linotype" w:cs="Palatino Linotype"/>
                      <w:color w:val="FFFFFF"/>
                      <w:sz w:val="13"/>
                      <w:szCs w:val="20"/>
                    </w:rPr>
                    <w:t>(786) 718-0544</w:t>
                  </w:r>
                  <w:r w:rsidRPr="00361CB1">
                    <w:rPr>
                      <w:rStyle w:val="documentskn-mli8icoTxt"/>
                      <w:rFonts w:ascii="Palatino Linotype" w:eastAsia="Palatino Linotype" w:hAnsi="Palatino Linotype" w:cs="Palatino Linotype"/>
                      <w:color w:val="FFFFFF"/>
                      <w:sz w:val="13"/>
                      <w:szCs w:val="20"/>
                    </w:rPr>
                    <w:t xml:space="preserve"> </w:t>
                  </w:r>
                </w:p>
              </w:tc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73B6902F" w14:textId="77777777" w:rsidR="00742E92" w:rsidRPr="00361CB1" w:rsidRDefault="00000000">
                  <w:pPr>
                    <w:spacing w:line="260" w:lineRule="atLeast"/>
                    <w:ind w:right="140"/>
                    <w:textAlignment w:val="auto"/>
                    <w:rPr>
                      <w:rStyle w:val="documentskn-mli8icoTxt"/>
                      <w:rFonts w:ascii="Palatino Linotype" w:eastAsia="Palatino Linotype" w:hAnsi="Palatino Linotype" w:cs="Palatino Linotype"/>
                      <w:color w:val="FFFFFF"/>
                      <w:sz w:val="13"/>
                      <w:szCs w:val="20"/>
                    </w:rPr>
                  </w:pPr>
                  <w:r w:rsidRPr="00361CB1">
                    <w:rPr>
                      <w:rStyle w:val="documentaddressemptyaddresscell"/>
                      <w:rFonts w:ascii="Palatino Linotype" w:eastAsia="Palatino Linotype" w:hAnsi="Palatino Linotype" w:cs="Palatino Linotype"/>
                      <w:color w:val="FFFFFF"/>
                      <w:sz w:val="13"/>
                      <w:szCs w:val="20"/>
                    </w:rPr>
                    <w:t> </w:t>
                  </w:r>
                </w:p>
              </w:tc>
            </w:tr>
            <w:tr w:rsidR="00742E92" w:rsidRPr="00361CB1" w14:paraId="1F6C2031" w14:textId="77777777" w:rsidTr="00775426">
              <w:trPr>
                <w:trHeight w:val="396"/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7B5E1EEB" w14:textId="77777777" w:rsidR="00742E92" w:rsidRPr="00361CB1" w:rsidRDefault="00000000">
                  <w:pPr>
                    <w:spacing w:line="260" w:lineRule="atLeast"/>
                    <w:ind w:right="140"/>
                    <w:textAlignment w:val="auto"/>
                    <w:rPr>
                      <w:rStyle w:val="documentaddressemptyaddresscell"/>
                      <w:rFonts w:ascii="Palatino Linotype" w:eastAsia="Palatino Linotype" w:hAnsi="Palatino Linotype" w:cs="Palatino Linotype"/>
                      <w:color w:val="FFFFFF"/>
                      <w:sz w:val="13"/>
                      <w:szCs w:val="20"/>
                    </w:rPr>
                  </w:pPr>
                  <w:r w:rsidRPr="00361CB1">
                    <w:rPr>
                      <w:rStyle w:val="documentaddressemptyaddresscell"/>
                      <w:rFonts w:ascii="Palatino Linotype" w:eastAsia="Palatino Linotype" w:hAnsi="Palatino Linotype" w:cs="Palatino Linotype"/>
                      <w:color w:val="FFFFFF"/>
                      <w:sz w:val="13"/>
                      <w:szCs w:val="20"/>
                    </w:rPr>
                    <w:t> </w:t>
                  </w:r>
                </w:p>
              </w:tc>
              <w:tc>
                <w:tcPr>
                  <w:tcW w:w="500" w:type="dxa"/>
                  <w:tcMar>
                    <w:top w:w="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64D520CB" w14:textId="77777777" w:rsidR="00742E92" w:rsidRPr="00361CB1" w:rsidRDefault="00000000">
                  <w:pPr>
                    <w:pStyle w:val="documentmaildiv"/>
                    <w:spacing w:line="260" w:lineRule="atLeast"/>
                    <w:ind w:left="60"/>
                    <w:rPr>
                      <w:rStyle w:val="documentskn-mli8iconSvg"/>
                      <w:rFonts w:ascii="Palatino Linotype" w:eastAsia="Palatino Linotype" w:hAnsi="Palatino Linotype" w:cs="Palatino Linotype"/>
                      <w:color w:val="FFFFFF"/>
                      <w:sz w:val="13"/>
                      <w:szCs w:val="20"/>
                    </w:rPr>
                  </w:pPr>
                  <w:r w:rsidRPr="00361CB1">
                    <w:rPr>
                      <w:rStyle w:val="documentskn-mli8iconSvg"/>
                      <w:rFonts w:ascii="Palatino Linotype" w:eastAsia="Palatino Linotype" w:hAnsi="Palatino Linotype" w:cs="Palatino Linotype"/>
                      <w:noProof/>
                      <w:color w:val="FFFFFF"/>
                      <w:sz w:val="13"/>
                      <w:szCs w:val="20"/>
                    </w:rPr>
                    <w:drawing>
                      <wp:inline distT="0" distB="0" distL="0" distR="0" wp14:anchorId="27C14C83" wp14:editId="22EC96D5">
                        <wp:extent cx="152832" cy="127540"/>
                        <wp:effectExtent l="0" t="0" r="0" b="0"/>
                        <wp:docPr id="100005" name="Picture 10000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 cstate="email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832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80" w:type="dxa"/>
                  <w:tcMar>
                    <w:top w:w="0" w:type="dxa"/>
                    <w:left w:w="0" w:type="dxa"/>
                    <w:bottom w:w="0" w:type="dxa"/>
                    <w:right w:w="140" w:type="dxa"/>
                  </w:tcMar>
                  <w:vAlign w:val="center"/>
                  <w:hideMark/>
                </w:tcPr>
                <w:p w14:paraId="5F57FC83" w14:textId="77777777" w:rsidR="00742E92" w:rsidRPr="00361CB1" w:rsidRDefault="00000000">
                  <w:pPr>
                    <w:spacing w:line="260" w:lineRule="atLeast"/>
                    <w:ind w:right="140"/>
                    <w:textAlignment w:val="auto"/>
                    <w:rPr>
                      <w:rStyle w:val="span"/>
                      <w:rFonts w:ascii="Palatino Linotype" w:eastAsia="Palatino Linotype" w:hAnsi="Palatino Linotype" w:cs="Palatino Linotype"/>
                      <w:color w:val="FFFFFF"/>
                      <w:sz w:val="13"/>
                      <w:szCs w:val="20"/>
                    </w:rPr>
                  </w:pPr>
                  <w:r w:rsidRPr="00361CB1">
                    <w:rPr>
                      <w:rStyle w:val="span"/>
                      <w:rFonts w:ascii="Palatino Linotype" w:eastAsia="Palatino Linotype" w:hAnsi="Palatino Linotype" w:cs="Palatino Linotype"/>
                      <w:color w:val="FFFFFF"/>
                      <w:sz w:val="13"/>
                      <w:szCs w:val="20"/>
                    </w:rPr>
                    <w:t>GMarilyn21@Hotmail.com</w:t>
                  </w:r>
                </w:p>
              </w:tc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4D7F1597" w14:textId="77777777" w:rsidR="00742E92" w:rsidRPr="00361CB1" w:rsidRDefault="00000000">
                  <w:pPr>
                    <w:spacing w:line="260" w:lineRule="atLeast"/>
                    <w:ind w:right="140"/>
                    <w:textAlignment w:val="auto"/>
                    <w:rPr>
                      <w:rStyle w:val="documentaddressiconRownth-last-child1icoTxt"/>
                      <w:rFonts w:ascii="Palatino Linotype" w:eastAsia="Palatino Linotype" w:hAnsi="Palatino Linotype" w:cs="Palatino Linotype"/>
                      <w:color w:val="FFFFFF"/>
                      <w:sz w:val="13"/>
                      <w:szCs w:val="20"/>
                    </w:rPr>
                  </w:pPr>
                  <w:r w:rsidRPr="00361CB1">
                    <w:rPr>
                      <w:rStyle w:val="documentaddressemptyaddresscell"/>
                      <w:rFonts w:ascii="Palatino Linotype" w:eastAsia="Palatino Linotype" w:hAnsi="Palatino Linotype" w:cs="Palatino Linotype"/>
                      <w:color w:val="FFFFFF"/>
                      <w:sz w:val="13"/>
                      <w:szCs w:val="20"/>
                    </w:rPr>
                    <w:t> </w:t>
                  </w:r>
                </w:p>
              </w:tc>
            </w:tr>
          </w:tbl>
          <w:p w14:paraId="121BC594" w14:textId="77777777" w:rsidR="00742E92" w:rsidRPr="00361CB1" w:rsidRDefault="00000000">
            <w:pPr>
              <w:pStyle w:val="documentskn-mli8parentContainerleft-boxsection"/>
              <w:pBdr>
                <w:left w:val="none" w:sz="0" w:space="25" w:color="auto"/>
              </w:pBdr>
              <w:spacing w:line="260" w:lineRule="atLeast"/>
              <w:ind w:left="500" w:right="500"/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13"/>
                <w:szCs w:val="20"/>
                <w:shd w:val="clear" w:color="auto" w:fill="auto"/>
              </w:rPr>
            </w:pPr>
            <w:r w:rsidRPr="00361CB1">
              <w:rPr>
                <w:rStyle w:val="documentskn-mli8parentContainerleft-boxsectionCharacter"/>
                <w:rFonts w:ascii="Palatino Linotype" w:eastAsia="Palatino Linotype" w:hAnsi="Palatino Linotype" w:cs="Palatino Linotype"/>
                <w:color w:val="FFFFFF"/>
                <w:sz w:val="8"/>
                <w:szCs w:val="10"/>
              </w:rPr>
              <w:t> </w:t>
            </w:r>
            <w:r w:rsidRPr="00361CB1"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13"/>
                <w:szCs w:val="20"/>
                <w:shd w:val="clear" w:color="auto" w:fill="auto"/>
              </w:rPr>
              <w:t xml:space="preserve"> </w:t>
            </w:r>
          </w:p>
          <w:tbl>
            <w:tblPr>
              <w:tblStyle w:val="documentbordertable"/>
              <w:tblW w:w="0" w:type="auto"/>
              <w:tblCellSpacing w:w="0" w:type="dxa"/>
              <w:tblInd w:w="50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640"/>
            </w:tblGrid>
            <w:tr w:rsidR="00742E92" w:rsidRPr="00361CB1" w14:paraId="5A85A23E" w14:textId="77777777">
              <w:trPr>
                <w:trHeight w:hRule="exact" w:val="180"/>
                <w:tblCellSpacing w:w="0" w:type="dxa"/>
              </w:trPr>
              <w:tc>
                <w:tcPr>
                  <w:tcW w:w="4640" w:type="dxa"/>
                  <w:tcBorders>
                    <w:top w:val="single" w:sz="16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4E778712" w14:textId="0A5AE97B" w:rsidR="00742E92" w:rsidRPr="00361CB1" w:rsidRDefault="00000000">
                  <w:pPr>
                    <w:rPr>
                      <w:rStyle w:val="documentskn-mli8parentContainerleft-box"/>
                      <w:rFonts w:ascii="Palatino Linotype" w:eastAsia="Palatino Linotype" w:hAnsi="Palatino Linotype" w:cs="Palatino Linotype"/>
                      <w:color w:val="FFFFFF"/>
                      <w:sz w:val="13"/>
                      <w:szCs w:val="20"/>
                      <w:shd w:val="clear" w:color="auto" w:fill="auto"/>
                    </w:rPr>
                  </w:pPr>
                  <w:r w:rsidRPr="00361CB1">
                    <w:rPr>
                      <w:rStyle w:val="documentleft-boxbordercell"/>
                      <w:rFonts w:ascii="Palatino Linotype" w:eastAsia="Palatino Linotype" w:hAnsi="Palatino Linotype" w:cs="Palatino Linotype"/>
                      <w:color w:val="FFFFFF"/>
                      <w:sz w:val="13"/>
                      <w:szCs w:val="20"/>
                    </w:rPr>
                    <w:t> </w:t>
                  </w:r>
                </w:p>
              </w:tc>
            </w:tr>
          </w:tbl>
          <w:p w14:paraId="53AE0328" w14:textId="77777777" w:rsidR="00742E92" w:rsidRPr="00361CB1" w:rsidRDefault="00000000">
            <w:pPr>
              <w:pStyle w:val="documentparentContainerleft-boxsectiontitle"/>
              <w:pBdr>
                <w:bottom w:val="none" w:sz="0" w:space="5" w:color="auto"/>
              </w:pBdr>
              <w:ind w:left="500" w:right="500"/>
              <w:rPr>
                <w:rStyle w:val="documentskn-mli8parentContainerleft-box"/>
                <w:rFonts w:ascii="Palatino Linotype" w:eastAsia="Palatino Linotype" w:hAnsi="Palatino Linotype" w:cs="Palatino Linotype"/>
                <w:b/>
                <w:bCs/>
                <w:caps/>
                <w:spacing w:val="10"/>
                <w:sz w:val="15"/>
                <w:szCs w:val="22"/>
                <w:shd w:val="clear" w:color="auto" w:fill="auto"/>
              </w:rPr>
            </w:pPr>
            <w:r w:rsidRPr="00361CB1">
              <w:rPr>
                <w:rStyle w:val="documentskn-mli8parentContainerleft-box"/>
                <w:rFonts w:ascii="Palatino Linotype" w:eastAsia="Palatino Linotype" w:hAnsi="Palatino Linotype" w:cs="Palatino Linotype"/>
                <w:b/>
                <w:bCs/>
                <w:caps/>
                <w:spacing w:val="10"/>
                <w:sz w:val="15"/>
                <w:szCs w:val="22"/>
                <w:shd w:val="clear" w:color="auto" w:fill="auto"/>
              </w:rPr>
              <w:t>Skills</w:t>
            </w:r>
          </w:p>
          <w:p w14:paraId="55BBFF2E" w14:textId="77777777" w:rsidR="00742E92" w:rsidRPr="00361CB1" w:rsidRDefault="00000000">
            <w:pPr>
              <w:pStyle w:val="documentparentContainerleft-boxskliSeculli"/>
              <w:numPr>
                <w:ilvl w:val="0"/>
                <w:numId w:val="1"/>
              </w:numPr>
              <w:spacing w:line="260" w:lineRule="atLeast"/>
              <w:ind w:left="700" w:right="500" w:hanging="210"/>
              <w:rPr>
                <w:rStyle w:val="span"/>
                <w:rFonts w:ascii="Palatino Linotype" w:eastAsia="Palatino Linotype" w:hAnsi="Palatino Linotype" w:cs="Palatino Linotype"/>
                <w:color w:val="FFFFFF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FFFFFF"/>
                <w:sz w:val="13"/>
                <w:szCs w:val="20"/>
              </w:rPr>
              <w:t>Clinical Expertise</w:t>
            </w:r>
            <w:r w:rsidRPr="00361CB1">
              <w:rPr>
                <w:rStyle w:val="span"/>
                <w:rFonts w:ascii="Palatino Linotype" w:eastAsia="Palatino Linotype" w:hAnsi="Palatino Linotype" w:cs="Palatino Linotype"/>
                <w:color w:val="FFFFFF"/>
                <w:sz w:val="13"/>
                <w:szCs w:val="20"/>
              </w:rPr>
              <w:t xml:space="preserve"> – APRN &amp; RN Multistate Licensure</w:t>
            </w:r>
          </w:p>
          <w:p w14:paraId="283965E6" w14:textId="77777777" w:rsidR="00742E92" w:rsidRPr="00361CB1" w:rsidRDefault="00742E92">
            <w:pPr>
              <w:pStyle w:val="documentskn-mli8skliSecparagraph"/>
              <w:spacing w:line="100" w:lineRule="exact"/>
              <w:ind w:left="500" w:right="500"/>
              <w:textAlignment w:val="auto"/>
              <w:rPr>
                <w:rStyle w:val="documentskn-mli8skliSecparagraphCharacter"/>
                <w:rFonts w:ascii="Palatino Linotype" w:eastAsia="Palatino Linotype" w:hAnsi="Palatino Linotype" w:cs="Palatino Linotype"/>
                <w:color w:val="FFFFFF"/>
                <w:sz w:val="13"/>
                <w:szCs w:val="20"/>
              </w:rPr>
            </w:pPr>
          </w:p>
          <w:p w14:paraId="3D06E865" w14:textId="77777777" w:rsidR="00742E92" w:rsidRPr="00361CB1" w:rsidRDefault="00000000">
            <w:pPr>
              <w:pStyle w:val="documentparentContainerleft-boxskliSeculli"/>
              <w:numPr>
                <w:ilvl w:val="0"/>
                <w:numId w:val="2"/>
              </w:numPr>
              <w:spacing w:line="260" w:lineRule="atLeast"/>
              <w:ind w:left="700" w:right="500" w:hanging="210"/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FFFFFF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FFFFFF"/>
                <w:sz w:val="13"/>
                <w:szCs w:val="20"/>
              </w:rPr>
              <w:t>Advanced Diagnostic and Procedural Skills</w:t>
            </w:r>
          </w:p>
          <w:p w14:paraId="0443B331" w14:textId="6865969B" w:rsidR="005D2479" w:rsidRPr="00361CB1" w:rsidRDefault="005D2479">
            <w:pPr>
              <w:pStyle w:val="documentparentContainerleft-boxskliSeculli"/>
              <w:numPr>
                <w:ilvl w:val="0"/>
                <w:numId w:val="2"/>
              </w:numPr>
              <w:spacing w:line="260" w:lineRule="atLeast"/>
              <w:ind w:left="700" w:right="500" w:hanging="210"/>
              <w:rPr>
                <w:rStyle w:val="span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</w:pPr>
            <w:r w:rsidRPr="00361CB1">
              <w:rPr>
                <w:rStyle w:val="Strong"/>
                <w:rFonts w:ascii="Palatino Linotype" w:hAnsi="Palatino Linotype"/>
                <w:color w:val="FFFFFF" w:themeColor="background1"/>
                <w:sz w:val="13"/>
                <w:szCs w:val="20"/>
              </w:rPr>
              <w:t>Imaging Informatics &amp; Health IT:</w:t>
            </w:r>
            <w:r w:rsidRPr="00361CB1">
              <w:rPr>
                <w:rFonts w:ascii="Palatino Linotype" w:hAnsi="Palatino Linotype"/>
                <w:color w:val="FFFFFF" w:themeColor="background1"/>
                <w:sz w:val="13"/>
                <w:szCs w:val="20"/>
              </w:rPr>
              <w:t xml:space="preserve"> PACS Administration | Imaging Workflow Optimization | </w:t>
            </w:r>
            <w:r w:rsidR="00336056" w:rsidRPr="00361CB1">
              <w:rPr>
                <w:rFonts w:ascii="Palatino Linotype" w:hAnsi="Palatino Linotype"/>
                <w:color w:val="FFFFFF" w:themeColor="background1"/>
                <w:sz w:val="13"/>
                <w:szCs w:val="20"/>
              </w:rPr>
              <w:t>Cloud-Based EMR (Salesforce Health Cloud) | Epic (clinical &amp; imaging workflows)</w:t>
            </w:r>
            <w:r w:rsidRPr="00361CB1">
              <w:rPr>
                <w:rFonts w:ascii="Palatino Linotype" w:hAnsi="Palatino Linotype"/>
                <w:color w:val="FFFFFF" w:themeColor="background1"/>
                <w:sz w:val="13"/>
                <w:szCs w:val="20"/>
              </w:rPr>
              <w:t>| UAT &amp; Beta Testing | Clinical Systems Training | Cross-Functional Systems Design</w:t>
            </w:r>
          </w:p>
          <w:p w14:paraId="4D0E3B3D" w14:textId="77777777" w:rsidR="00742E92" w:rsidRPr="00361CB1" w:rsidRDefault="00742E92">
            <w:pPr>
              <w:pStyle w:val="documentskn-mli8skliSecparagraph"/>
              <w:spacing w:line="100" w:lineRule="exact"/>
              <w:ind w:left="500" w:right="500"/>
              <w:textAlignment w:val="auto"/>
              <w:rPr>
                <w:rStyle w:val="documentskn-mli8skliSecparagraphCharacter"/>
                <w:rFonts w:ascii="Palatino Linotype" w:eastAsia="Palatino Linotype" w:hAnsi="Palatino Linotype" w:cs="Palatino Linotype"/>
                <w:color w:val="FFFFFF"/>
                <w:sz w:val="13"/>
                <w:szCs w:val="20"/>
              </w:rPr>
            </w:pPr>
          </w:p>
          <w:p w14:paraId="3603771E" w14:textId="77777777" w:rsidR="00742E92" w:rsidRPr="00361CB1" w:rsidRDefault="00000000">
            <w:pPr>
              <w:pStyle w:val="documentparentContainerleft-boxskliSeculli"/>
              <w:numPr>
                <w:ilvl w:val="0"/>
                <w:numId w:val="3"/>
              </w:numPr>
              <w:spacing w:line="260" w:lineRule="atLeast"/>
              <w:ind w:left="700" w:right="500" w:hanging="210"/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FFFFFF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FFFFFF"/>
                <w:sz w:val="13"/>
                <w:szCs w:val="20"/>
              </w:rPr>
              <w:t>Program/Curriculum development and delivery</w:t>
            </w:r>
          </w:p>
          <w:p w14:paraId="3DFD7937" w14:textId="77777777" w:rsidR="00742E92" w:rsidRPr="00361CB1" w:rsidRDefault="00742E92">
            <w:pPr>
              <w:pStyle w:val="documentskn-mli8skliSecparagraph"/>
              <w:spacing w:line="100" w:lineRule="exact"/>
              <w:ind w:left="500" w:right="500"/>
              <w:textAlignment w:val="auto"/>
              <w:rPr>
                <w:rStyle w:val="documentskn-mli8skliSecparagraphCharacter"/>
                <w:rFonts w:ascii="Palatino Linotype" w:eastAsia="Palatino Linotype" w:hAnsi="Palatino Linotype" w:cs="Palatino Linotype"/>
                <w:color w:val="FFFFFF"/>
                <w:sz w:val="13"/>
                <w:szCs w:val="20"/>
              </w:rPr>
            </w:pPr>
          </w:p>
          <w:p w14:paraId="401FF91D" w14:textId="77777777" w:rsidR="00742E92" w:rsidRPr="00361CB1" w:rsidRDefault="00000000">
            <w:pPr>
              <w:pStyle w:val="documentparentContainerleft-boxskliSeculli"/>
              <w:numPr>
                <w:ilvl w:val="0"/>
                <w:numId w:val="4"/>
              </w:numPr>
              <w:spacing w:line="260" w:lineRule="atLeast"/>
              <w:ind w:left="700" w:right="500" w:hanging="210"/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FFFFFF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FFFFFF"/>
                <w:sz w:val="13"/>
                <w:szCs w:val="20"/>
              </w:rPr>
              <w:t>Healthcare and Programmatic Accreditation &amp; Compliance, JRCERT Site Visitor</w:t>
            </w:r>
          </w:p>
          <w:p w14:paraId="25A4A7FA" w14:textId="77777777" w:rsidR="00742E92" w:rsidRPr="00361CB1" w:rsidRDefault="00742E92">
            <w:pPr>
              <w:pStyle w:val="documentskn-mli8skliSecparagraph"/>
              <w:spacing w:line="100" w:lineRule="exact"/>
              <w:ind w:left="500" w:right="500"/>
              <w:textAlignment w:val="auto"/>
              <w:rPr>
                <w:rStyle w:val="documentskn-mli8skliSecparagraphCharacter"/>
                <w:rFonts w:ascii="Palatino Linotype" w:eastAsia="Palatino Linotype" w:hAnsi="Palatino Linotype" w:cs="Palatino Linotype"/>
                <w:color w:val="FFFFFF"/>
                <w:sz w:val="13"/>
                <w:szCs w:val="20"/>
              </w:rPr>
            </w:pPr>
          </w:p>
          <w:p w14:paraId="38CCDE83" w14:textId="77777777" w:rsidR="00742E92" w:rsidRPr="00361CB1" w:rsidRDefault="00000000">
            <w:pPr>
              <w:pStyle w:val="documentparentContainerleft-boxskliSeculli"/>
              <w:numPr>
                <w:ilvl w:val="0"/>
                <w:numId w:val="5"/>
              </w:numPr>
              <w:spacing w:line="260" w:lineRule="atLeast"/>
              <w:ind w:left="700" w:right="500" w:hanging="210"/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FFFFFF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FFFFFF"/>
                <w:sz w:val="13"/>
                <w:szCs w:val="20"/>
              </w:rPr>
              <w:t>Leadership &amp; Team Management/Mentorship</w:t>
            </w:r>
          </w:p>
          <w:p w14:paraId="26812660" w14:textId="77777777" w:rsidR="00742E92" w:rsidRPr="00361CB1" w:rsidRDefault="00742E92">
            <w:pPr>
              <w:pStyle w:val="documentskn-mli8skliSecparagraph"/>
              <w:spacing w:line="100" w:lineRule="exact"/>
              <w:ind w:left="500" w:right="500"/>
              <w:textAlignment w:val="auto"/>
              <w:rPr>
                <w:rStyle w:val="documentskn-mli8skliSecparagraphCharacter"/>
                <w:rFonts w:ascii="Palatino Linotype" w:eastAsia="Palatino Linotype" w:hAnsi="Palatino Linotype" w:cs="Palatino Linotype"/>
                <w:b/>
                <w:bCs/>
                <w:color w:val="FFFFFF"/>
                <w:sz w:val="13"/>
                <w:szCs w:val="20"/>
              </w:rPr>
            </w:pPr>
          </w:p>
          <w:p w14:paraId="43AA0219" w14:textId="77777777" w:rsidR="00742E92" w:rsidRPr="00361CB1" w:rsidRDefault="00000000">
            <w:pPr>
              <w:pStyle w:val="documentparentContainerleft-boxskliSeculli"/>
              <w:numPr>
                <w:ilvl w:val="0"/>
                <w:numId w:val="6"/>
              </w:numPr>
              <w:spacing w:line="260" w:lineRule="atLeast"/>
              <w:ind w:left="700" w:right="500" w:hanging="210"/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FFFFFF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FFFFFF"/>
                <w:sz w:val="13"/>
                <w:szCs w:val="20"/>
              </w:rPr>
              <w:t>Telehealth and Digital Health Proficiency</w:t>
            </w:r>
          </w:p>
          <w:p w14:paraId="6C1F4F06" w14:textId="77777777" w:rsidR="00742E92" w:rsidRPr="00361CB1" w:rsidRDefault="00742E92">
            <w:pPr>
              <w:pStyle w:val="documentskn-mli8skliSecparagraph"/>
              <w:spacing w:line="100" w:lineRule="exact"/>
              <w:ind w:left="500" w:right="500"/>
              <w:textAlignment w:val="auto"/>
              <w:rPr>
                <w:rStyle w:val="documentskn-mli8skliSecparagraphCharacter"/>
                <w:rFonts w:ascii="Palatino Linotype" w:eastAsia="Palatino Linotype" w:hAnsi="Palatino Linotype" w:cs="Palatino Linotype"/>
                <w:b/>
                <w:bCs/>
                <w:color w:val="FFFFFF"/>
                <w:sz w:val="13"/>
                <w:szCs w:val="20"/>
              </w:rPr>
            </w:pPr>
          </w:p>
          <w:p w14:paraId="08278023" w14:textId="77777777" w:rsidR="00742E92" w:rsidRPr="00361CB1" w:rsidRDefault="00000000">
            <w:pPr>
              <w:pStyle w:val="documentparentContainerleft-boxskliSeculli"/>
              <w:numPr>
                <w:ilvl w:val="0"/>
                <w:numId w:val="7"/>
              </w:numPr>
              <w:spacing w:line="260" w:lineRule="atLeast"/>
              <w:ind w:left="700" w:right="500" w:hanging="210"/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FFFFFF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FFFFFF"/>
                <w:sz w:val="13"/>
                <w:szCs w:val="20"/>
              </w:rPr>
              <w:t>Cross-functional collaboration</w:t>
            </w:r>
          </w:p>
          <w:p w14:paraId="6E6B61DB" w14:textId="77777777" w:rsidR="00742E92" w:rsidRPr="00361CB1" w:rsidRDefault="00742E92">
            <w:pPr>
              <w:pStyle w:val="documentskn-mli8skliSecparagraph"/>
              <w:spacing w:line="100" w:lineRule="exact"/>
              <w:ind w:left="500" w:right="500"/>
              <w:textAlignment w:val="auto"/>
              <w:rPr>
                <w:rStyle w:val="documentskn-mli8skliSecparagraphCharacter"/>
                <w:rFonts w:ascii="Palatino Linotype" w:eastAsia="Palatino Linotype" w:hAnsi="Palatino Linotype" w:cs="Palatino Linotype"/>
                <w:b/>
                <w:bCs/>
                <w:color w:val="FFFFFF"/>
                <w:sz w:val="13"/>
                <w:szCs w:val="20"/>
              </w:rPr>
            </w:pPr>
          </w:p>
          <w:p w14:paraId="2895EFAB" w14:textId="77777777" w:rsidR="00742E92" w:rsidRPr="00361CB1" w:rsidRDefault="00000000">
            <w:pPr>
              <w:pStyle w:val="documentparentContainerleft-boxskliSeculli"/>
              <w:numPr>
                <w:ilvl w:val="0"/>
                <w:numId w:val="8"/>
              </w:numPr>
              <w:spacing w:line="260" w:lineRule="atLeast"/>
              <w:ind w:left="700" w:right="500" w:hanging="210"/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FFFFFF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FFFFFF"/>
                <w:sz w:val="13"/>
                <w:szCs w:val="20"/>
              </w:rPr>
              <w:t>Strategic planning</w:t>
            </w:r>
          </w:p>
          <w:p w14:paraId="1B18362F" w14:textId="77777777" w:rsidR="00742E92" w:rsidRPr="00361CB1" w:rsidRDefault="00742E92">
            <w:pPr>
              <w:pStyle w:val="documentskn-mli8skliSecparagraph"/>
              <w:spacing w:line="20" w:lineRule="exact"/>
              <w:ind w:left="500" w:right="500"/>
              <w:textAlignment w:val="auto"/>
              <w:rPr>
                <w:rStyle w:val="documentskn-mli8skliSecparagraphCharacter"/>
                <w:rFonts w:ascii="Palatino Linotype" w:eastAsia="Palatino Linotype" w:hAnsi="Palatino Linotype" w:cs="Palatino Linotype"/>
                <w:color w:val="FFFFFF"/>
                <w:sz w:val="13"/>
                <w:szCs w:val="20"/>
              </w:rPr>
            </w:pPr>
          </w:p>
          <w:p w14:paraId="0AE3725C" w14:textId="77777777" w:rsidR="00742E92" w:rsidRPr="00361CB1" w:rsidRDefault="00000000">
            <w:pPr>
              <w:pStyle w:val="documentemptyinfdiv"/>
              <w:ind w:left="500" w:right="500"/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13"/>
                <w:szCs w:val="20"/>
                <w:shd w:val="clear" w:color="auto" w:fill="auto"/>
              </w:rPr>
            </w:pPr>
            <w:r w:rsidRPr="00361CB1"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13"/>
                <w:szCs w:val="20"/>
                <w:shd w:val="clear" w:color="auto" w:fill="auto"/>
              </w:rPr>
              <w:t> </w:t>
            </w:r>
          </w:p>
          <w:tbl>
            <w:tblPr>
              <w:tblStyle w:val="documentbordertable"/>
              <w:tblW w:w="0" w:type="auto"/>
              <w:tblCellSpacing w:w="0" w:type="dxa"/>
              <w:tblInd w:w="50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640"/>
            </w:tblGrid>
            <w:tr w:rsidR="00742E92" w:rsidRPr="00361CB1" w14:paraId="65E9AEC3" w14:textId="77777777">
              <w:trPr>
                <w:trHeight w:hRule="exact" w:val="180"/>
                <w:tblCellSpacing w:w="0" w:type="dxa"/>
              </w:trPr>
              <w:tc>
                <w:tcPr>
                  <w:tcW w:w="4640" w:type="dxa"/>
                  <w:tcBorders>
                    <w:top w:val="single" w:sz="16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52A6D943" w14:textId="77777777" w:rsidR="00742E92" w:rsidRPr="00361CB1" w:rsidRDefault="00742E92">
                  <w:pPr>
                    <w:rPr>
                      <w:rStyle w:val="documentskn-mli8parentContainerleft-box"/>
                      <w:rFonts w:ascii="Palatino Linotype" w:eastAsia="Palatino Linotype" w:hAnsi="Palatino Linotype" w:cs="Palatino Linotype"/>
                      <w:color w:val="FFFFFF"/>
                      <w:sz w:val="13"/>
                      <w:szCs w:val="20"/>
                      <w:shd w:val="clear" w:color="auto" w:fill="auto"/>
                    </w:rPr>
                  </w:pPr>
                </w:p>
              </w:tc>
            </w:tr>
          </w:tbl>
          <w:p w14:paraId="50E25D5C" w14:textId="77777777" w:rsidR="00742E92" w:rsidRPr="00361CB1" w:rsidRDefault="00000000">
            <w:pPr>
              <w:pStyle w:val="documentparentContainerleft-boxsectiontitle"/>
              <w:pBdr>
                <w:bottom w:val="none" w:sz="0" w:space="5" w:color="auto"/>
              </w:pBdr>
              <w:ind w:left="500" w:right="500"/>
              <w:rPr>
                <w:rStyle w:val="documentskn-mli8parentContainerleft-box"/>
                <w:rFonts w:ascii="Palatino Linotype" w:eastAsia="Palatino Linotype" w:hAnsi="Palatino Linotype" w:cs="Palatino Linotype"/>
                <w:b/>
                <w:bCs/>
                <w:caps/>
                <w:spacing w:val="10"/>
                <w:sz w:val="15"/>
                <w:szCs w:val="22"/>
                <w:shd w:val="clear" w:color="auto" w:fill="auto"/>
              </w:rPr>
            </w:pPr>
            <w:r w:rsidRPr="00361CB1">
              <w:rPr>
                <w:rStyle w:val="documentskn-mli8parentContainerleft-box"/>
                <w:rFonts w:ascii="Palatino Linotype" w:eastAsia="Palatino Linotype" w:hAnsi="Palatino Linotype" w:cs="Palatino Linotype"/>
                <w:b/>
                <w:bCs/>
                <w:caps/>
                <w:spacing w:val="10"/>
                <w:sz w:val="15"/>
                <w:szCs w:val="22"/>
                <w:shd w:val="clear" w:color="auto" w:fill="auto"/>
              </w:rPr>
              <w:t>LICENSURE AND CERTIFICATIONS</w:t>
            </w:r>
          </w:p>
          <w:p w14:paraId="3F519524" w14:textId="77777777" w:rsidR="00842700" w:rsidRPr="00361CB1" w:rsidRDefault="00842700" w:rsidP="00842700">
            <w:pPr>
              <w:pStyle w:val="documentulli"/>
              <w:spacing w:line="260" w:lineRule="atLeast"/>
              <w:ind w:left="720" w:right="500"/>
              <w:rPr>
                <w:rStyle w:val="span"/>
                <w:rFonts w:ascii="Palatino Linotype" w:eastAsia="Palatino Linotype" w:hAnsi="Palatino Linotype" w:cs="Palatino Linotype"/>
                <w:color w:val="FFFFFF"/>
                <w:sz w:val="13"/>
                <w:szCs w:val="20"/>
              </w:rPr>
            </w:pPr>
          </w:p>
          <w:p w14:paraId="1496D7E2" w14:textId="699D4702" w:rsidR="00226B72" w:rsidRPr="00361CB1" w:rsidRDefault="00226B72" w:rsidP="00226B72">
            <w:pPr>
              <w:pStyle w:val="documentulli"/>
              <w:numPr>
                <w:ilvl w:val="0"/>
                <w:numId w:val="9"/>
              </w:numPr>
              <w:spacing w:line="260" w:lineRule="atLeast"/>
              <w:ind w:right="500"/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FFFFFF" w:themeColor="background1"/>
                <w:sz w:val="13"/>
                <w:szCs w:val="20"/>
              </w:rPr>
            </w:pPr>
            <w:r w:rsidRPr="00361CB1">
              <w:rPr>
                <w:rStyle w:val="Strong"/>
                <w:rFonts w:ascii="Palatino Linotype" w:hAnsi="Palatino Linotype"/>
                <w:b w:val="0"/>
                <w:bCs w:val="0"/>
                <w:color w:val="FFFFFF" w:themeColor="background1"/>
                <w:sz w:val="13"/>
                <w:szCs w:val="20"/>
              </w:rPr>
              <w:t>Certified Imaging Informatics Professional (CIIP)</w:t>
            </w:r>
            <w:r w:rsidRPr="00361CB1">
              <w:rPr>
                <w:rFonts w:ascii="Palatino Linotype" w:hAnsi="Palatino Linotype"/>
                <w:b/>
                <w:bCs/>
                <w:color w:val="FFFFFF" w:themeColor="background1"/>
                <w:sz w:val="13"/>
                <w:szCs w:val="20"/>
              </w:rPr>
              <w:t xml:space="preserve"> | ABII</w:t>
            </w:r>
          </w:p>
          <w:p w14:paraId="37D356B4" w14:textId="11E8371C" w:rsidR="00842700" w:rsidRPr="00361CB1" w:rsidRDefault="00842700" w:rsidP="00842700">
            <w:pPr>
              <w:pStyle w:val="documentulli"/>
              <w:numPr>
                <w:ilvl w:val="0"/>
                <w:numId w:val="9"/>
              </w:numPr>
              <w:spacing w:line="260" w:lineRule="atLeast"/>
              <w:ind w:right="500"/>
              <w:rPr>
                <w:rStyle w:val="span"/>
                <w:rFonts w:ascii="Palatino Linotype" w:eastAsia="Palatino Linotype" w:hAnsi="Palatino Linotype" w:cs="Palatino Linotype"/>
                <w:color w:val="FFFFFF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color w:val="FFFFFF"/>
                <w:sz w:val="13"/>
                <w:szCs w:val="20"/>
              </w:rPr>
              <w:t xml:space="preserve">APRN – Family Nurse Practitioner | Multistate (45+ U.S. states)  </w:t>
            </w:r>
          </w:p>
          <w:p w14:paraId="41B1FBF3" w14:textId="77777777" w:rsidR="00842700" w:rsidRPr="00361CB1" w:rsidRDefault="00842700" w:rsidP="00842700">
            <w:pPr>
              <w:pStyle w:val="documentulli"/>
              <w:numPr>
                <w:ilvl w:val="0"/>
                <w:numId w:val="9"/>
              </w:numPr>
              <w:spacing w:line="260" w:lineRule="atLeast"/>
              <w:ind w:right="500"/>
              <w:rPr>
                <w:rStyle w:val="span"/>
                <w:rFonts w:ascii="Palatino Linotype" w:eastAsia="Palatino Linotype" w:hAnsi="Palatino Linotype" w:cs="Palatino Linotype"/>
                <w:color w:val="FFFFFF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color w:val="FFFFFF"/>
                <w:sz w:val="13"/>
                <w:szCs w:val="20"/>
              </w:rPr>
              <w:t xml:space="preserve">Registered Nurse – Compact + CA, HI, NY  </w:t>
            </w:r>
          </w:p>
          <w:p w14:paraId="641B7AD5" w14:textId="77777777" w:rsidR="00842700" w:rsidRPr="00361CB1" w:rsidRDefault="00842700" w:rsidP="00842700">
            <w:pPr>
              <w:pStyle w:val="documentulli"/>
              <w:numPr>
                <w:ilvl w:val="0"/>
                <w:numId w:val="9"/>
              </w:numPr>
              <w:spacing w:line="260" w:lineRule="atLeast"/>
              <w:ind w:right="500"/>
              <w:rPr>
                <w:rStyle w:val="span"/>
                <w:rFonts w:ascii="Palatino Linotype" w:eastAsia="Palatino Linotype" w:hAnsi="Palatino Linotype" w:cs="Palatino Linotype"/>
                <w:color w:val="FFFFFF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color w:val="FFFFFF"/>
                <w:sz w:val="13"/>
                <w:szCs w:val="20"/>
              </w:rPr>
              <w:t xml:space="preserve">ARRT – Radiography (R), Mammography (M), Computed Tomography (CT)  </w:t>
            </w:r>
          </w:p>
          <w:p w14:paraId="0D442A41" w14:textId="77777777" w:rsidR="00842700" w:rsidRPr="00361CB1" w:rsidRDefault="00842700" w:rsidP="00842700">
            <w:pPr>
              <w:pStyle w:val="documentulli"/>
              <w:numPr>
                <w:ilvl w:val="0"/>
                <w:numId w:val="9"/>
              </w:numPr>
              <w:spacing w:line="260" w:lineRule="atLeast"/>
              <w:ind w:right="500"/>
              <w:rPr>
                <w:rStyle w:val="span"/>
                <w:rFonts w:ascii="Palatino Linotype" w:eastAsia="Palatino Linotype" w:hAnsi="Palatino Linotype" w:cs="Palatino Linotype"/>
                <w:color w:val="FFFFFF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color w:val="FFFFFF"/>
                <w:sz w:val="13"/>
                <w:szCs w:val="20"/>
              </w:rPr>
              <w:t xml:space="preserve">FNP-C (AANP) | FNP-BC (ANCC)  </w:t>
            </w:r>
          </w:p>
          <w:p w14:paraId="0B15B02C" w14:textId="77777777" w:rsidR="00842700" w:rsidRPr="00361CB1" w:rsidRDefault="00842700" w:rsidP="00842700">
            <w:pPr>
              <w:pStyle w:val="documentulli"/>
              <w:spacing w:line="260" w:lineRule="atLeast"/>
              <w:ind w:left="720" w:right="500"/>
              <w:rPr>
                <w:rStyle w:val="span"/>
                <w:rFonts w:ascii="Palatino Linotype" w:eastAsia="Palatino Linotype" w:hAnsi="Palatino Linotype" w:cs="Palatino Linotype"/>
                <w:color w:val="FFFFFF"/>
                <w:sz w:val="13"/>
                <w:szCs w:val="20"/>
              </w:rPr>
            </w:pPr>
          </w:p>
          <w:p w14:paraId="58F6CB3D" w14:textId="73CB6A81" w:rsidR="00030D76" w:rsidRPr="00361CB1" w:rsidRDefault="00842700" w:rsidP="00030D76">
            <w:pPr>
              <w:pStyle w:val="documentulli"/>
              <w:numPr>
                <w:ilvl w:val="0"/>
                <w:numId w:val="9"/>
              </w:numPr>
              <w:spacing w:line="260" w:lineRule="atLeast"/>
              <w:ind w:right="500"/>
              <w:rPr>
                <w:rStyle w:val="span"/>
                <w:rFonts w:ascii="Palatino Linotype" w:eastAsia="Palatino Linotype" w:hAnsi="Palatino Linotype" w:cs="Palatino Linotype"/>
                <w:color w:val="FFFFFF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color w:val="FFFFFF"/>
                <w:sz w:val="13"/>
                <w:szCs w:val="20"/>
              </w:rPr>
              <w:t>NPI and CAQH on file | Full multistate license list available upon request</w:t>
            </w:r>
          </w:p>
          <w:p w14:paraId="4A83F8F2" w14:textId="77777777" w:rsidR="00030D76" w:rsidRPr="00361CB1" w:rsidRDefault="00030D76" w:rsidP="00030D76">
            <w:pPr>
              <w:pStyle w:val="ListParagraph"/>
              <w:rPr>
                <w:rStyle w:val="span"/>
                <w:rFonts w:ascii="Palatino Linotype" w:eastAsia="Palatino Linotype" w:hAnsi="Palatino Linotype" w:cs="Palatino Linotype"/>
                <w:color w:val="FFFFFF"/>
                <w:sz w:val="13"/>
                <w:szCs w:val="20"/>
              </w:rPr>
            </w:pPr>
          </w:p>
          <w:p w14:paraId="5FBDB194" w14:textId="77777777" w:rsidR="00842700" w:rsidRPr="00361CB1" w:rsidRDefault="00842700" w:rsidP="00842700">
            <w:pPr>
              <w:pStyle w:val="documentulli"/>
              <w:spacing w:line="260" w:lineRule="atLeast"/>
              <w:ind w:left="720" w:right="500"/>
              <w:rPr>
                <w:rStyle w:val="span"/>
                <w:rFonts w:ascii="Palatino Linotype" w:eastAsia="Palatino Linotype" w:hAnsi="Palatino Linotype" w:cs="Palatino Linotype"/>
                <w:color w:val="FFFFFF"/>
                <w:sz w:val="13"/>
                <w:szCs w:val="20"/>
              </w:rPr>
            </w:pPr>
          </w:p>
          <w:tbl>
            <w:tblPr>
              <w:tblStyle w:val="documentbordertable"/>
              <w:tblW w:w="0" w:type="auto"/>
              <w:tblCellSpacing w:w="0" w:type="dxa"/>
              <w:tblInd w:w="50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640"/>
            </w:tblGrid>
            <w:tr w:rsidR="00742E92" w:rsidRPr="00361CB1" w14:paraId="10B594EE" w14:textId="77777777">
              <w:trPr>
                <w:trHeight w:hRule="exact" w:val="180"/>
                <w:tblCellSpacing w:w="0" w:type="dxa"/>
              </w:trPr>
              <w:tc>
                <w:tcPr>
                  <w:tcW w:w="4640" w:type="dxa"/>
                  <w:tcBorders>
                    <w:top w:val="single" w:sz="16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54530A0E" w14:textId="77777777" w:rsidR="00742E92" w:rsidRPr="00361CB1" w:rsidRDefault="00742E92">
                  <w:pPr>
                    <w:rPr>
                      <w:rStyle w:val="documentskn-mli8parentContainerleft-box"/>
                      <w:rFonts w:ascii="Palatino Linotype" w:eastAsia="Palatino Linotype" w:hAnsi="Palatino Linotype" w:cs="Palatino Linotype"/>
                      <w:color w:val="FFFFFF"/>
                      <w:sz w:val="13"/>
                      <w:szCs w:val="20"/>
                      <w:shd w:val="clear" w:color="auto" w:fill="auto"/>
                    </w:rPr>
                  </w:pPr>
                </w:p>
              </w:tc>
            </w:tr>
          </w:tbl>
          <w:p w14:paraId="211F19C6" w14:textId="77777777" w:rsidR="00742E92" w:rsidRPr="00361CB1" w:rsidRDefault="00000000">
            <w:pPr>
              <w:pStyle w:val="documentskn-mli8heading"/>
              <w:spacing w:line="260" w:lineRule="atLeast"/>
              <w:ind w:left="500" w:right="500"/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13"/>
                <w:szCs w:val="20"/>
                <w:shd w:val="clear" w:color="auto" w:fill="auto"/>
              </w:rPr>
            </w:pPr>
            <w:r w:rsidRPr="00361CB1">
              <w:rPr>
                <w:rStyle w:val="documentparentContainerleft-boxsectiontitleCharacter"/>
                <w:rFonts w:ascii="Palatino Linotype" w:eastAsia="Palatino Linotype" w:hAnsi="Palatino Linotype" w:cs="Palatino Linotype"/>
                <w:b/>
                <w:bCs/>
                <w:caps/>
                <w:spacing w:val="10"/>
                <w:sz w:val="15"/>
                <w:szCs w:val="22"/>
              </w:rPr>
              <w:t>Languages</w:t>
            </w:r>
          </w:p>
          <w:p w14:paraId="1F4A657A" w14:textId="4C2AC95D" w:rsidR="00742E92" w:rsidRPr="00361CB1" w:rsidRDefault="0078507F">
            <w:pPr>
              <w:pStyle w:val="div"/>
              <w:spacing w:line="230" w:lineRule="exact"/>
              <w:ind w:left="500" w:right="500"/>
              <w:rPr>
                <w:rStyle w:val="span"/>
                <w:rFonts w:ascii="Palatino Linotype" w:eastAsia="Palatino Linotype" w:hAnsi="Palatino Linotype" w:cs="Palatino Linotype"/>
                <w:color w:val="FFFFFF"/>
                <w:sz w:val="13"/>
                <w:szCs w:val="20"/>
              </w:rPr>
            </w:pPr>
            <w:r w:rsidRPr="00361CB1">
              <w:rPr>
                <w:rStyle w:val="documentsectionlangSecparagraphnotnativeLangParafieldfieldFRFM"/>
                <w:rFonts w:ascii="Palatino Linotype" w:eastAsia="Palatino Linotype" w:hAnsi="Palatino Linotype" w:cs="Palatino Linotype"/>
                <w:color w:val="FFFFFF"/>
                <w:sz w:val="13"/>
                <w:szCs w:val="20"/>
              </w:rPr>
              <w:lastRenderedPageBreak/>
              <w:t>English (Native), Spanish (Native/Bilingual)</w:t>
            </w:r>
            <w:r w:rsidRPr="00361CB1">
              <w:rPr>
                <w:rStyle w:val="documentlangSecinfotileseccolon"/>
                <w:rFonts w:ascii="Palatino Linotype" w:eastAsia="Palatino Linotype" w:hAnsi="Palatino Linotype" w:cs="Palatino Linotype"/>
                <w:color w:val="FFFFFF"/>
                <w:sz w:val="13"/>
                <w:szCs w:val="20"/>
              </w:rPr>
              <w:t>:</w:t>
            </w:r>
          </w:p>
          <w:p w14:paraId="4CAEDB5A" w14:textId="77777777" w:rsidR="00C316F6" w:rsidRPr="00361CB1" w:rsidRDefault="00C316F6">
            <w:pPr>
              <w:pStyle w:val="div"/>
              <w:spacing w:line="230" w:lineRule="exact"/>
              <w:ind w:left="500" w:right="500"/>
              <w:rPr>
                <w:rStyle w:val="span"/>
                <w:rFonts w:eastAsia="Palatino Linotype"/>
                <w:sz w:val="16"/>
                <w:szCs w:val="16"/>
              </w:rPr>
            </w:pPr>
          </w:p>
          <w:p w14:paraId="5ECF4738" w14:textId="77777777" w:rsidR="00C316F6" w:rsidRPr="00361CB1" w:rsidRDefault="00C316F6" w:rsidP="00C316F6">
            <w:pPr>
              <w:pStyle w:val="documentparentContainerleft-boxsectiontitle"/>
              <w:ind w:left="500"/>
              <w:rPr>
                <w:rStyle w:val="documentskn-mli8parentContainerright-box"/>
                <w:rFonts w:ascii="Palatino Linotype" w:eastAsia="Palatino Linotype" w:hAnsi="Palatino Linotype" w:cs="Palatino Linotype"/>
                <w:b/>
                <w:bCs/>
                <w:caps/>
                <w:color w:val="FFFFFF" w:themeColor="background1"/>
                <w:spacing w:val="10"/>
                <w:sz w:val="15"/>
                <w:szCs w:val="22"/>
              </w:rPr>
            </w:pPr>
            <w:r w:rsidRPr="00361CB1">
              <w:rPr>
                <w:rStyle w:val="documentskn-mli8parentContainerright-box"/>
                <w:rFonts w:ascii="Palatino Linotype" w:eastAsia="Palatino Linotype" w:hAnsi="Palatino Linotype" w:cs="Palatino Linotype"/>
                <w:b/>
                <w:bCs/>
                <w:caps/>
                <w:color w:val="FFFFFF" w:themeColor="background1"/>
                <w:spacing w:val="10"/>
                <w:sz w:val="15"/>
                <w:szCs w:val="22"/>
              </w:rPr>
              <w:t>EDUCATION</w:t>
            </w:r>
          </w:p>
          <w:p w14:paraId="50EC0DC1" w14:textId="77777777" w:rsidR="00C316F6" w:rsidRPr="00361CB1" w:rsidRDefault="00C316F6" w:rsidP="00C316F6">
            <w:pPr>
              <w:pStyle w:val="documentskn-mli8dispBlock"/>
              <w:spacing w:line="260" w:lineRule="atLeast"/>
              <w:ind w:left="500"/>
              <w:rPr>
                <w:rStyle w:val="documentskn-mli8parentContainerright-box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>May 2024</w:t>
            </w:r>
          </w:p>
          <w:p w14:paraId="0AD879DC" w14:textId="77777777" w:rsidR="00C316F6" w:rsidRPr="00361CB1" w:rsidRDefault="00C316F6" w:rsidP="00C316F6">
            <w:pPr>
              <w:pStyle w:val="documentskn-mli8dispBlock"/>
              <w:spacing w:line="260" w:lineRule="atLeast"/>
              <w:ind w:left="500"/>
              <w:rPr>
                <w:rStyle w:val="documentskn-mli8parentContainerright-box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</w:pPr>
            <w:r w:rsidRPr="00361CB1">
              <w:rPr>
                <w:rStyle w:val="documentskn-mli8txtBold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>Doctor of Nursing Practice</w:t>
            </w:r>
            <w:r w:rsidRPr="00361CB1">
              <w:rPr>
                <w:rStyle w:val="span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 xml:space="preserve"> </w:t>
            </w:r>
            <w:r w:rsidRPr="00361CB1">
              <w:rPr>
                <w:rStyle w:val="documentskn-mli8txtBold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>Family Nurse Practitioner</w:t>
            </w:r>
            <w:r w:rsidRPr="00361CB1">
              <w:rPr>
                <w:rStyle w:val="documentskn-mli8parentContainerright-box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 xml:space="preserve"> </w:t>
            </w:r>
          </w:p>
          <w:p w14:paraId="2DC7B11C" w14:textId="77777777" w:rsidR="00C316F6" w:rsidRPr="00361CB1" w:rsidRDefault="00C316F6" w:rsidP="00C316F6">
            <w:pPr>
              <w:pStyle w:val="documentskn-mli8dispBlock"/>
              <w:spacing w:line="260" w:lineRule="atLeast"/>
              <w:ind w:left="500"/>
              <w:rPr>
                <w:rStyle w:val="documentskn-mli8parentContainerright-box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</w:pPr>
            <w:r w:rsidRPr="00361CB1">
              <w:rPr>
                <w:rStyle w:val="documentskn-mli8txtBold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>University of Florida</w:t>
            </w:r>
            <w:r w:rsidRPr="00361CB1">
              <w:rPr>
                <w:rStyle w:val="span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>, Gainesville, FL</w:t>
            </w:r>
            <w:r w:rsidRPr="00361CB1">
              <w:rPr>
                <w:rStyle w:val="documentskn-mli8parentContainerright-box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 xml:space="preserve"> </w:t>
            </w:r>
          </w:p>
          <w:p w14:paraId="60E23DE3" w14:textId="77777777" w:rsidR="00C316F6" w:rsidRPr="00361CB1" w:rsidRDefault="00C316F6" w:rsidP="00C316F6">
            <w:pPr>
              <w:pStyle w:val="documentskn-mli8dispBlock"/>
              <w:pBdr>
                <w:top w:val="none" w:sz="0" w:space="12" w:color="auto"/>
              </w:pBdr>
              <w:spacing w:line="260" w:lineRule="atLeast"/>
              <w:ind w:left="500"/>
              <w:rPr>
                <w:rStyle w:val="documentskn-mli8parentContainerright-box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>March 2015</w:t>
            </w:r>
          </w:p>
          <w:p w14:paraId="626D0893" w14:textId="77777777" w:rsidR="00C316F6" w:rsidRPr="00361CB1" w:rsidRDefault="00C316F6" w:rsidP="00C316F6">
            <w:pPr>
              <w:pStyle w:val="documentskn-mli8dispBlock"/>
              <w:spacing w:line="260" w:lineRule="atLeast"/>
              <w:ind w:left="500"/>
              <w:rPr>
                <w:rStyle w:val="documentskn-mli8parentContainerright-box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</w:pPr>
            <w:r w:rsidRPr="00361CB1">
              <w:rPr>
                <w:rStyle w:val="documentskn-mli8txtBold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>Master of Science in Education</w:t>
            </w:r>
            <w:r w:rsidRPr="00361CB1">
              <w:rPr>
                <w:rStyle w:val="span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 xml:space="preserve"> </w:t>
            </w:r>
            <w:r w:rsidRPr="00361CB1">
              <w:rPr>
                <w:rStyle w:val="documentskn-mli8txtBold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>Allied Health Teaching &amp; Leadership</w:t>
            </w:r>
            <w:r w:rsidRPr="00361CB1">
              <w:rPr>
                <w:rStyle w:val="documentskn-mli8parentContainerright-box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 xml:space="preserve"> </w:t>
            </w:r>
          </w:p>
          <w:p w14:paraId="0BEEEAD0" w14:textId="77777777" w:rsidR="00C316F6" w:rsidRPr="00361CB1" w:rsidRDefault="00C316F6" w:rsidP="00C316F6">
            <w:pPr>
              <w:pStyle w:val="documentskn-mli8dispBlock"/>
              <w:spacing w:line="260" w:lineRule="atLeast"/>
              <w:ind w:left="500"/>
              <w:rPr>
                <w:rStyle w:val="documentskn-mli8parentContainerright-box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</w:pPr>
            <w:r w:rsidRPr="00361CB1">
              <w:rPr>
                <w:rStyle w:val="documentskn-mli8txtBold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>Keiser University</w:t>
            </w:r>
            <w:r w:rsidRPr="00361CB1">
              <w:rPr>
                <w:rStyle w:val="span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>, Miami, FL</w:t>
            </w:r>
            <w:r w:rsidRPr="00361CB1">
              <w:rPr>
                <w:rStyle w:val="documentskn-mli8parentContainerright-box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 xml:space="preserve"> </w:t>
            </w:r>
          </w:p>
          <w:p w14:paraId="67B2E741" w14:textId="77777777" w:rsidR="00C316F6" w:rsidRPr="00361CB1" w:rsidRDefault="00C316F6" w:rsidP="00C316F6">
            <w:pPr>
              <w:pStyle w:val="documentskn-mli8dispBlock"/>
              <w:pBdr>
                <w:top w:val="none" w:sz="0" w:space="12" w:color="auto"/>
              </w:pBdr>
              <w:spacing w:line="260" w:lineRule="atLeast"/>
              <w:ind w:left="500"/>
              <w:rPr>
                <w:rStyle w:val="documentskn-mli8parentContainerright-box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>Expected in May 2026</w:t>
            </w:r>
          </w:p>
          <w:p w14:paraId="555EA392" w14:textId="77777777" w:rsidR="00C316F6" w:rsidRPr="00361CB1" w:rsidRDefault="00C316F6" w:rsidP="00C316F6">
            <w:pPr>
              <w:pStyle w:val="documentskn-mli8dispBlock"/>
              <w:spacing w:line="260" w:lineRule="atLeast"/>
              <w:ind w:left="500"/>
              <w:rPr>
                <w:rStyle w:val="documentskn-mli8parentContainerright-box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</w:pPr>
            <w:r w:rsidRPr="00361CB1">
              <w:rPr>
                <w:rStyle w:val="documentskn-mli8txtBold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>Master of Business Administration</w:t>
            </w:r>
            <w:r w:rsidRPr="00361CB1">
              <w:rPr>
                <w:rStyle w:val="documentskn-mli8parentContainerright-box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 xml:space="preserve"> </w:t>
            </w:r>
          </w:p>
          <w:p w14:paraId="2AB5F4A7" w14:textId="77777777" w:rsidR="00C316F6" w:rsidRPr="00361CB1" w:rsidRDefault="00C316F6" w:rsidP="00C316F6">
            <w:pPr>
              <w:pStyle w:val="documentskn-mli8dispBlock"/>
              <w:spacing w:line="260" w:lineRule="atLeast"/>
              <w:ind w:left="500"/>
              <w:rPr>
                <w:rStyle w:val="documentskn-mli8parentContainerright-box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</w:pPr>
            <w:r w:rsidRPr="00361CB1">
              <w:rPr>
                <w:rStyle w:val="documentskn-mli8txtBold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>University of the People</w:t>
            </w:r>
            <w:r w:rsidRPr="00361CB1">
              <w:rPr>
                <w:rStyle w:val="documentskn-mli8parentContainerright-box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 xml:space="preserve"> </w:t>
            </w:r>
          </w:p>
          <w:p w14:paraId="217771A1" w14:textId="77777777" w:rsidR="00C316F6" w:rsidRPr="00361CB1" w:rsidRDefault="00C316F6" w:rsidP="00C316F6">
            <w:pPr>
              <w:pStyle w:val="documentskn-mli8dispBlock"/>
              <w:pBdr>
                <w:top w:val="none" w:sz="0" w:space="12" w:color="auto"/>
              </w:pBdr>
              <w:spacing w:line="260" w:lineRule="atLeast"/>
              <w:ind w:left="500"/>
              <w:rPr>
                <w:rStyle w:val="documentskn-mli8parentContainerright-box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>May 2021</w:t>
            </w:r>
          </w:p>
          <w:p w14:paraId="7E4EE17C" w14:textId="77777777" w:rsidR="00C316F6" w:rsidRPr="00361CB1" w:rsidRDefault="00C316F6" w:rsidP="00C316F6">
            <w:pPr>
              <w:pStyle w:val="documentskn-mli8dispBlock"/>
              <w:spacing w:line="260" w:lineRule="atLeast"/>
              <w:ind w:left="500"/>
              <w:rPr>
                <w:rStyle w:val="documentskn-mli8parentContainerright-box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</w:pPr>
            <w:r w:rsidRPr="00361CB1">
              <w:rPr>
                <w:rStyle w:val="documentskn-mli8txtBold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>Bachelor of Science in Nursing</w:t>
            </w:r>
            <w:r w:rsidRPr="00361CB1">
              <w:rPr>
                <w:rStyle w:val="documentskn-mli8parentContainerright-box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 xml:space="preserve"> </w:t>
            </w:r>
          </w:p>
          <w:p w14:paraId="332D5480" w14:textId="77777777" w:rsidR="00C316F6" w:rsidRPr="00361CB1" w:rsidRDefault="00C316F6" w:rsidP="00C316F6">
            <w:pPr>
              <w:pStyle w:val="documentskn-mli8dispBlock"/>
              <w:spacing w:line="260" w:lineRule="atLeast"/>
              <w:ind w:left="500"/>
              <w:rPr>
                <w:rStyle w:val="documentskn-mli8parentContainerright-box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</w:pPr>
            <w:r w:rsidRPr="00361CB1">
              <w:rPr>
                <w:rStyle w:val="documentskn-mli8txtBold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>Florida International University</w:t>
            </w:r>
            <w:r w:rsidRPr="00361CB1">
              <w:rPr>
                <w:rStyle w:val="span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>, Miami, FL</w:t>
            </w:r>
            <w:r w:rsidRPr="00361CB1">
              <w:rPr>
                <w:rStyle w:val="documentskn-mli8parentContainerright-box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 xml:space="preserve"> </w:t>
            </w:r>
          </w:p>
          <w:p w14:paraId="6D0F6F1D" w14:textId="77777777" w:rsidR="00C316F6" w:rsidRPr="00361CB1" w:rsidRDefault="00C316F6" w:rsidP="00C316F6">
            <w:pPr>
              <w:pStyle w:val="documentskn-mli8dispBlock"/>
              <w:pBdr>
                <w:top w:val="none" w:sz="0" w:space="12" w:color="auto"/>
              </w:pBdr>
              <w:spacing w:line="260" w:lineRule="atLeast"/>
              <w:ind w:left="500"/>
              <w:rPr>
                <w:rStyle w:val="documentskn-mli8parentContainerright-box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>March 2013</w:t>
            </w:r>
          </w:p>
          <w:p w14:paraId="0426A9B8" w14:textId="77777777" w:rsidR="00C316F6" w:rsidRPr="00361CB1" w:rsidRDefault="00C316F6" w:rsidP="00C316F6">
            <w:pPr>
              <w:pStyle w:val="documentskn-mli8dispBlock"/>
              <w:spacing w:line="260" w:lineRule="atLeast"/>
              <w:ind w:left="500"/>
              <w:rPr>
                <w:rStyle w:val="documentskn-mli8parentContainerright-box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</w:pPr>
            <w:r w:rsidRPr="00361CB1">
              <w:rPr>
                <w:rStyle w:val="documentskn-mli8txtBold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>Bachelor of Science in Health Science</w:t>
            </w:r>
            <w:r w:rsidRPr="00361CB1">
              <w:rPr>
                <w:rStyle w:val="documentskn-mli8parentContainerright-box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 xml:space="preserve"> </w:t>
            </w:r>
          </w:p>
          <w:p w14:paraId="5A49A6D3" w14:textId="77777777" w:rsidR="00C316F6" w:rsidRPr="00361CB1" w:rsidRDefault="00C316F6" w:rsidP="00C316F6">
            <w:pPr>
              <w:pStyle w:val="documentskn-mli8dispBlock"/>
              <w:spacing w:line="260" w:lineRule="atLeast"/>
              <w:ind w:left="500"/>
              <w:rPr>
                <w:rStyle w:val="documentskn-mli8parentContainerright-box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</w:pPr>
            <w:r w:rsidRPr="00361CB1">
              <w:rPr>
                <w:rStyle w:val="documentskn-mli8txtBold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>Keiser University</w:t>
            </w:r>
            <w:r w:rsidRPr="00361CB1">
              <w:rPr>
                <w:rStyle w:val="span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>, Miami, FL</w:t>
            </w:r>
            <w:r w:rsidRPr="00361CB1">
              <w:rPr>
                <w:rStyle w:val="documentskn-mli8parentContainerright-box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 xml:space="preserve"> </w:t>
            </w:r>
          </w:p>
          <w:p w14:paraId="5691C238" w14:textId="77777777" w:rsidR="00C316F6" w:rsidRPr="00361CB1" w:rsidRDefault="00C316F6" w:rsidP="00C316F6">
            <w:pPr>
              <w:pStyle w:val="documentskn-mli8dispBlock"/>
              <w:pBdr>
                <w:top w:val="none" w:sz="0" w:space="12" w:color="auto"/>
              </w:pBdr>
              <w:spacing w:line="260" w:lineRule="atLeast"/>
              <w:ind w:left="500"/>
              <w:rPr>
                <w:rStyle w:val="documentskn-mli8parentContainerright-box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>August 2009</w:t>
            </w:r>
          </w:p>
          <w:p w14:paraId="30D4C8D1" w14:textId="77777777" w:rsidR="00C316F6" w:rsidRPr="00361CB1" w:rsidRDefault="00C316F6" w:rsidP="00C316F6">
            <w:pPr>
              <w:pStyle w:val="documentskn-mli8dispBlock"/>
              <w:spacing w:line="260" w:lineRule="atLeast"/>
              <w:ind w:left="500"/>
              <w:rPr>
                <w:rStyle w:val="documentskn-mli8parentContainerright-box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</w:pPr>
            <w:r w:rsidRPr="00361CB1">
              <w:rPr>
                <w:rStyle w:val="documentskn-mli8txtBold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>Associate of Science in Radiologic Technology</w:t>
            </w:r>
            <w:r w:rsidRPr="00361CB1">
              <w:rPr>
                <w:rStyle w:val="documentskn-mli8parentContainerright-box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 xml:space="preserve"> </w:t>
            </w:r>
          </w:p>
          <w:p w14:paraId="6E28D809" w14:textId="77777777" w:rsidR="00C316F6" w:rsidRPr="00361CB1" w:rsidRDefault="00C316F6" w:rsidP="00C316F6">
            <w:pPr>
              <w:pStyle w:val="documentskn-mli8dispBlock"/>
              <w:spacing w:line="260" w:lineRule="atLeast"/>
              <w:ind w:left="500"/>
              <w:rPr>
                <w:rStyle w:val="documentskn-mli8parentContainerright-box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</w:pPr>
            <w:r w:rsidRPr="00361CB1">
              <w:rPr>
                <w:rStyle w:val="documentskn-mli8txtBold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>Keiser University</w:t>
            </w:r>
            <w:r w:rsidRPr="00361CB1">
              <w:rPr>
                <w:rStyle w:val="span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>, Miami, FL</w:t>
            </w:r>
            <w:r w:rsidRPr="00361CB1">
              <w:rPr>
                <w:rStyle w:val="documentskn-mli8parentContainerright-box"/>
                <w:rFonts w:ascii="Palatino Linotype" w:eastAsia="Palatino Linotype" w:hAnsi="Palatino Linotype" w:cs="Palatino Linotype"/>
                <w:color w:val="FFFFFF" w:themeColor="background1"/>
                <w:sz w:val="13"/>
                <w:szCs w:val="20"/>
              </w:rPr>
              <w:t xml:space="preserve"> </w:t>
            </w:r>
          </w:p>
          <w:p w14:paraId="0FDC9A05" w14:textId="77777777" w:rsidR="00C316F6" w:rsidRPr="00361CB1" w:rsidRDefault="00C316F6">
            <w:pPr>
              <w:pStyle w:val="div"/>
              <w:spacing w:line="230" w:lineRule="exact"/>
              <w:ind w:left="500" w:right="500"/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13"/>
                <w:szCs w:val="20"/>
                <w:shd w:val="clear" w:color="auto" w:fill="auto"/>
              </w:rPr>
            </w:pPr>
          </w:p>
          <w:p w14:paraId="0423C467" w14:textId="77777777" w:rsidR="00742E92" w:rsidRPr="00361CB1" w:rsidRDefault="00742E92">
            <w:pPr>
              <w:pStyle w:val="documentskn-mli8langSecparagraph"/>
              <w:spacing w:line="20" w:lineRule="exact"/>
              <w:ind w:left="500" w:right="500"/>
              <w:textAlignment w:val="auto"/>
              <w:rPr>
                <w:rStyle w:val="documentskn-mli8langSecparagraphCharacter"/>
                <w:rFonts w:ascii="Palatino Linotype" w:eastAsia="Palatino Linotype" w:hAnsi="Palatino Linotype" w:cs="Palatino Linotype"/>
                <w:color w:val="FFFFFF"/>
                <w:sz w:val="13"/>
                <w:szCs w:val="20"/>
              </w:rPr>
            </w:pPr>
          </w:p>
          <w:p w14:paraId="6B32570B" w14:textId="77777777" w:rsidR="00742E92" w:rsidRPr="00361CB1" w:rsidRDefault="00000000">
            <w:pPr>
              <w:pStyle w:val="documentemptyinfdiv"/>
              <w:ind w:left="500" w:right="500"/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13"/>
                <w:szCs w:val="20"/>
                <w:shd w:val="clear" w:color="auto" w:fill="auto"/>
              </w:rPr>
            </w:pPr>
            <w:r w:rsidRPr="00361CB1"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13"/>
                <w:szCs w:val="20"/>
                <w:shd w:val="clear" w:color="auto" w:fill="auto"/>
              </w:rPr>
              <w:t> </w:t>
            </w:r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0542209C" w14:textId="77777777" w:rsidR="00742E92" w:rsidRPr="00361CB1" w:rsidRDefault="00742E92">
            <w:pPr>
              <w:pStyle w:val="documentpaddingcellParagraph"/>
              <w:spacing w:line="260" w:lineRule="atLeast"/>
              <w:textAlignment w:val="auto"/>
              <w:rPr>
                <w:rStyle w:val="documentpaddingcell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</w:pPr>
          </w:p>
        </w:tc>
        <w:tc>
          <w:tcPr>
            <w:tcW w:w="7330" w:type="dxa"/>
            <w:tcMar>
              <w:top w:w="500" w:type="dxa"/>
              <w:left w:w="0" w:type="dxa"/>
              <w:bottom w:w="500" w:type="dxa"/>
              <w:right w:w="0" w:type="dxa"/>
            </w:tcMar>
            <w:hideMark/>
          </w:tcPr>
          <w:p w14:paraId="54E9AB74" w14:textId="6D37DF1E" w:rsidR="00742E92" w:rsidRPr="00361CB1" w:rsidRDefault="00742E92">
            <w:pPr>
              <w:spacing w:line="2160" w:lineRule="atLeast"/>
              <w:rPr>
                <w:sz w:val="16"/>
                <w:szCs w:val="16"/>
              </w:rPr>
            </w:pPr>
          </w:p>
          <w:p w14:paraId="583918D2" w14:textId="44945391" w:rsidR="00742E92" w:rsidRPr="00361CB1" w:rsidRDefault="00B21222" w:rsidP="00CA765C">
            <w:pPr>
              <w:pStyle w:val="p"/>
              <w:spacing w:after="400" w:line="260" w:lineRule="atLeast"/>
              <w:jc w:val="center"/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</w:pPr>
            <w:r w:rsidRPr="00361CB1">
              <w:rPr>
                <w:rFonts w:ascii="Palatino Linotype" w:hAnsi="Palatino Linotype"/>
                <w:sz w:val="13"/>
                <w:szCs w:val="20"/>
              </w:rPr>
              <w:t xml:space="preserve">Senior healthcare education and clinical operations leader with dual board certification as a Family Nurse Practitioner, Registered Nurse, and ARRT-credentialed radiologic technologist, </w:t>
            </w:r>
            <w:r w:rsidRPr="00361CB1">
              <w:rPr>
                <w:rStyle w:val="Strong"/>
                <w:rFonts w:ascii="Palatino Linotype" w:hAnsi="Palatino Linotype"/>
                <w:b w:val="0"/>
                <w:bCs w:val="0"/>
                <w:sz w:val="13"/>
                <w:szCs w:val="20"/>
              </w:rPr>
              <w:t>with CIIP certification and hands-on experience supporting imaging informatics, PACS-adjacent workflows, and cloud-based EMR systems</w:t>
            </w:r>
            <w:r w:rsidRPr="00361CB1">
              <w:rPr>
                <w:rFonts w:ascii="Palatino Linotype" w:hAnsi="Palatino Linotype"/>
                <w:b/>
                <w:bCs/>
                <w:sz w:val="13"/>
                <w:szCs w:val="20"/>
              </w:rPr>
              <w:t xml:space="preserve">. </w:t>
            </w:r>
            <w:r w:rsidRPr="00361CB1">
              <w:rPr>
                <w:rFonts w:ascii="Palatino Linotype" w:hAnsi="Palatino Linotype"/>
                <w:sz w:val="13"/>
                <w:szCs w:val="20"/>
              </w:rPr>
              <w:t>Extensive experience scaling enterprise clinical education, telehealth operations, imaging informatics, and multi-state provider readiness across U.S. and international markets. Proven ability to build standardized onboarding programs, optimize consult quality, and lead cross-functional teams in high-growth healthcare organizations.</w:t>
            </w:r>
          </w:p>
          <w:tbl>
            <w:tblPr>
              <w:tblStyle w:val="documentborder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6600"/>
            </w:tblGrid>
            <w:tr w:rsidR="00742E92" w:rsidRPr="00361CB1" w14:paraId="63815309" w14:textId="77777777">
              <w:trPr>
                <w:trHeight w:hRule="exact" w:val="180"/>
                <w:tblCellSpacing w:w="0" w:type="dxa"/>
              </w:trPr>
              <w:tc>
                <w:tcPr>
                  <w:tcW w:w="6600" w:type="dxa"/>
                  <w:tcBorders>
                    <w:top w:val="single" w:sz="16" w:space="0" w:color="4A4A4A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217A14EC" w14:textId="77777777" w:rsidR="00742E92" w:rsidRPr="00361CB1" w:rsidRDefault="00000000">
                  <w:pPr>
                    <w:rPr>
                      <w:rStyle w:val="documentskn-mli8parentContainerright-box"/>
                      <w:rFonts w:ascii="Palatino Linotype" w:eastAsia="Palatino Linotype" w:hAnsi="Palatino Linotype" w:cs="Palatino Linotype"/>
                      <w:color w:val="020303"/>
                      <w:sz w:val="13"/>
                      <w:szCs w:val="20"/>
                    </w:rPr>
                  </w:pPr>
                  <w:r w:rsidRPr="00361CB1">
                    <w:rPr>
                      <w:rStyle w:val="documentleft-boxbordercell"/>
                      <w:rFonts w:ascii="Palatino Linotype" w:eastAsia="Palatino Linotype" w:hAnsi="Palatino Linotype" w:cs="Palatino Linotype"/>
                      <w:color w:val="020303"/>
                      <w:sz w:val="13"/>
                      <w:szCs w:val="20"/>
                    </w:rPr>
                    <w:t> </w:t>
                  </w:r>
                </w:p>
              </w:tc>
            </w:tr>
          </w:tbl>
          <w:p w14:paraId="735B6E09" w14:textId="77777777" w:rsidR="00742E92" w:rsidRPr="00361CB1" w:rsidRDefault="00000000" w:rsidP="00E74EC9">
            <w:pPr>
              <w:pStyle w:val="documentparentContainerleft-boxsectiontitle"/>
              <w:jc w:val="center"/>
              <w:rPr>
                <w:rStyle w:val="documentskn-mli8parentContainerright-box"/>
                <w:rFonts w:ascii="Palatino Linotype" w:eastAsia="Palatino Linotype" w:hAnsi="Palatino Linotype" w:cs="Palatino Linotype"/>
                <w:b/>
                <w:bCs/>
                <w:caps/>
                <w:color w:val="020303"/>
                <w:spacing w:val="10"/>
                <w:sz w:val="13"/>
                <w:szCs w:val="20"/>
              </w:rPr>
            </w:pPr>
            <w:r w:rsidRPr="00361CB1">
              <w:rPr>
                <w:rStyle w:val="documentskn-mli8parentContainerright-box"/>
                <w:rFonts w:ascii="Palatino Linotype" w:eastAsia="Palatino Linotype" w:hAnsi="Palatino Linotype" w:cs="Palatino Linotype"/>
                <w:b/>
                <w:bCs/>
                <w:caps/>
                <w:color w:val="020303"/>
                <w:spacing w:val="10"/>
                <w:sz w:val="13"/>
                <w:szCs w:val="20"/>
              </w:rPr>
              <w:t>PROFESSIONAL EXPERIENCE</w:t>
            </w:r>
          </w:p>
          <w:p w14:paraId="60C17A0F" w14:textId="06B4347A" w:rsidR="00C316F6" w:rsidRPr="00361CB1" w:rsidRDefault="00885AFF" w:rsidP="009774B7">
            <w:pPr>
              <w:pStyle w:val="documentskn-mli8dispBlock"/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020303"/>
                <w:sz w:val="13"/>
                <w:szCs w:val="20"/>
              </w:rPr>
              <w:t xml:space="preserve">Senior Manager, Advanced Practice Education &amp; Development  Preventive Medicine Nurse Practitioner (Telehealth) </w:t>
            </w:r>
          </w:p>
          <w:p w14:paraId="6E25572F" w14:textId="4FFAE6A9" w:rsidR="0060564E" w:rsidRPr="00361CB1" w:rsidRDefault="00885AFF" w:rsidP="009774B7">
            <w:pPr>
              <w:pStyle w:val="documentskn-mli8dispBlock"/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  <w:t>Prenuvo</w:t>
            </w:r>
            <w:r w:rsidR="009774B7" w:rsidRPr="00361CB1"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  <w:t xml:space="preserve"> |Feb 2025 -Present </w:t>
            </w:r>
          </w:p>
          <w:p w14:paraId="2F2A72AF" w14:textId="3AC15463" w:rsidR="00B21222" w:rsidRPr="00361CB1" w:rsidRDefault="00B21222" w:rsidP="00885AFF">
            <w:pPr>
              <w:pStyle w:val="documentskn-mli8dispBlock"/>
              <w:pBdr>
                <w:top w:val="none" w:sz="0" w:space="12" w:color="auto"/>
              </w:pBdr>
              <w:spacing w:line="260" w:lineRule="atLeast"/>
              <w:rPr>
                <w:rFonts w:ascii="Palatino Linotype" w:hAnsi="Palatino Linotype"/>
                <w:sz w:val="13"/>
                <w:szCs w:val="20"/>
              </w:rPr>
            </w:pPr>
            <w:r w:rsidRPr="00361CB1">
              <w:rPr>
                <w:rFonts w:ascii="Palatino Linotype" w:hAnsi="Palatino Linotype"/>
                <w:sz w:val="13"/>
                <w:szCs w:val="20"/>
              </w:rPr>
              <w:t>• Lead enterprise strategy for NP and RN onboarding, clinical education, and consult-quality optimization across U.S., Canada, and U.K. markets</w:t>
            </w:r>
            <w:r w:rsidRPr="00361CB1">
              <w:rPr>
                <w:rFonts w:ascii="Palatino Linotype" w:hAnsi="Palatino Linotype"/>
                <w:sz w:val="13"/>
                <w:szCs w:val="20"/>
              </w:rPr>
              <w:br/>
              <w:t>• Design and operationalize scalable onboarding cohorts, competency validation, and standardized consult frameworks for preventive and imaging-based care</w:t>
            </w:r>
            <w:r w:rsidRPr="00361CB1">
              <w:rPr>
                <w:rFonts w:ascii="Palatino Linotype" w:hAnsi="Palatino Linotype"/>
                <w:sz w:val="13"/>
                <w:szCs w:val="20"/>
              </w:rPr>
              <w:br/>
              <w:t xml:space="preserve">• Build automated education workflows and LMS-based learning systems supporting Whole-Body MRI, </w:t>
            </w:r>
            <w:proofErr w:type="spellStart"/>
            <w:r w:rsidRPr="00361CB1">
              <w:rPr>
                <w:rFonts w:ascii="Palatino Linotype" w:hAnsi="Palatino Linotype"/>
                <w:sz w:val="13"/>
                <w:szCs w:val="20"/>
              </w:rPr>
              <w:t>NeuroQuant</w:t>
            </w:r>
            <w:proofErr w:type="spellEnd"/>
            <w:r w:rsidRPr="00361CB1">
              <w:rPr>
                <w:rFonts w:ascii="Palatino Linotype" w:hAnsi="Palatino Linotype"/>
                <w:sz w:val="13"/>
                <w:szCs w:val="20"/>
              </w:rPr>
              <w:t>, Body Composition, and laboratory services</w:t>
            </w:r>
            <w:r w:rsidRPr="00361CB1">
              <w:rPr>
                <w:rFonts w:ascii="Palatino Linotype" w:hAnsi="Palatino Linotype"/>
                <w:sz w:val="13"/>
                <w:szCs w:val="20"/>
              </w:rPr>
              <w:br/>
              <w:t>• Serve as a clinical informatics liaison partnering with IT, Product, and Clinical Operations on the design, beta testing, validation, and go-live readiness of a custom EMR built on Salesforce Health Cloud, including UAT and workflow optimization</w:t>
            </w:r>
            <w:r w:rsidRPr="00361CB1">
              <w:rPr>
                <w:rFonts w:ascii="Palatino Linotype" w:hAnsi="Palatino Linotype"/>
                <w:sz w:val="13"/>
                <w:szCs w:val="20"/>
              </w:rPr>
              <w:br/>
              <w:t>• Translate clinical and imaging workflows into EMR build requirements, provider training, and change-management resources to support efficient documentation, radiology findings capture, and enterprise adoption</w:t>
            </w:r>
            <w:r w:rsidRPr="00361CB1">
              <w:rPr>
                <w:rFonts w:ascii="Palatino Linotype" w:hAnsi="Palatino Linotype"/>
                <w:sz w:val="13"/>
                <w:szCs w:val="20"/>
              </w:rPr>
              <w:br/>
              <w:t xml:space="preserve">• </w:t>
            </w:r>
            <w:r w:rsidR="000F0024" w:rsidRPr="00361CB1">
              <w:rPr>
                <w:rFonts w:ascii="Palatino Linotype" w:hAnsi="Palatino Linotype"/>
                <w:sz w:val="13"/>
                <w:szCs w:val="20"/>
              </w:rPr>
              <w:t xml:space="preserve">Collaborate with imaging, radiology, and technical stakeholders to </w:t>
            </w:r>
            <w:r w:rsidR="000F0024" w:rsidRPr="00361CB1">
              <w:rPr>
                <w:rStyle w:val="Strong"/>
                <w:rFonts w:ascii="Palatino Linotype" w:hAnsi="Palatino Linotype"/>
                <w:b w:val="0"/>
                <w:bCs w:val="0"/>
                <w:sz w:val="13"/>
                <w:szCs w:val="20"/>
              </w:rPr>
              <w:t>design, test, validate, and optimize</w:t>
            </w:r>
            <w:r w:rsidR="000F0024" w:rsidRPr="00361CB1">
              <w:rPr>
                <w:rFonts w:ascii="Palatino Linotype" w:hAnsi="Palatino Linotype"/>
                <w:sz w:val="13"/>
                <w:szCs w:val="20"/>
              </w:rPr>
              <w:t xml:space="preserve"> imaging-related workflows, structured data capture, and downstream reporting within a cloud-based environment</w:t>
            </w:r>
            <w:r w:rsidRPr="00361CB1">
              <w:rPr>
                <w:rFonts w:ascii="Palatino Linotype" w:hAnsi="Palatino Linotype"/>
                <w:sz w:val="13"/>
                <w:szCs w:val="20"/>
              </w:rPr>
              <w:br/>
              <w:t>• Develop KPIs for consult quality, variance reduction, and provider readiness, delivering data-driven insights to executive leadership and representing the organization through national and international education initiatives</w:t>
            </w:r>
          </w:p>
          <w:p w14:paraId="54E77EDE" w14:textId="77777777" w:rsidR="00B21222" w:rsidRPr="00361CB1" w:rsidRDefault="00B21222" w:rsidP="00885AFF">
            <w:pPr>
              <w:pStyle w:val="documentskn-mli8dispBlock"/>
              <w:pBdr>
                <w:top w:val="none" w:sz="0" w:space="12" w:color="auto"/>
              </w:pBdr>
              <w:spacing w:line="260" w:lineRule="atLeast"/>
              <w:rPr>
                <w:sz w:val="16"/>
                <w:szCs w:val="16"/>
              </w:rPr>
            </w:pPr>
          </w:p>
          <w:p w14:paraId="03E8F28D" w14:textId="6379DB86" w:rsidR="00885AFF" w:rsidRPr="00361CB1" w:rsidRDefault="00885AFF" w:rsidP="00885AFF">
            <w:pPr>
              <w:pStyle w:val="documentskn-mli8dispBlock"/>
              <w:pBdr>
                <w:top w:val="none" w:sz="0" w:space="12" w:color="auto"/>
              </w:pBdr>
              <w:spacing w:line="260" w:lineRule="atLeast"/>
              <w:rPr>
                <w:rStyle w:val="documentskn-mli8txtBold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</w:pPr>
            <w:r w:rsidRPr="00361CB1">
              <w:rPr>
                <w:rStyle w:val="documentskn-mli8txtBold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  <w:t xml:space="preserve">Adjunct Faculty, Graduate Nursing (MSN–FNP) | Remote  </w:t>
            </w:r>
          </w:p>
          <w:p w14:paraId="084C7853" w14:textId="1AADB0D7" w:rsidR="00742E92" w:rsidRPr="00361CB1" w:rsidRDefault="00885AFF" w:rsidP="00885AFF">
            <w:pPr>
              <w:pStyle w:val="documentskn-mli8dispBlock"/>
              <w:spacing w:line="260" w:lineRule="atLeast"/>
              <w:rPr>
                <w:rStyle w:val="documentskn-mli8parentContainerright-box"/>
                <w:rFonts w:ascii="Palatino Linotype" w:eastAsia="Palatino Linotype" w:hAnsi="Palatino Linotype" w:cs="Palatino Linotype"/>
                <w:b/>
                <w:bCs/>
                <w:color w:val="020303"/>
                <w:sz w:val="13"/>
                <w:szCs w:val="20"/>
              </w:rPr>
            </w:pPr>
            <w:r w:rsidRPr="00361CB1">
              <w:rPr>
                <w:rStyle w:val="documentskn-mli8txtBold"/>
                <w:rFonts w:ascii="Palatino Linotype" w:eastAsia="Palatino Linotype" w:hAnsi="Palatino Linotype" w:cs="Palatino Linotype"/>
                <w:b w:val="0"/>
                <w:bCs w:val="0"/>
                <w:color w:val="020303"/>
                <w:sz w:val="13"/>
                <w:szCs w:val="20"/>
              </w:rPr>
              <w:t>South College | September 2024–Present</w:t>
            </w:r>
          </w:p>
          <w:p w14:paraId="1C08CCDA" w14:textId="3500ABCA" w:rsidR="002157A4" w:rsidRPr="00361CB1" w:rsidRDefault="002157A4">
            <w:pPr>
              <w:pStyle w:val="documentskn-mli8dispBlock"/>
              <w:pBdr>
                <w:top w:val="none" w:sz="0" w:space="12" w:color="auto"/>
              </w:pBdr>
              <w:spacing w:line="260" w:lineRule="atLeast"/>
              <w:rPr>
                <w:rFonts w:ascii="Palatino Linotype" w:hAnsi="Palatino Linotype"/>
                <w:sz w:val="13"/>
                <w:szCs w:val="20"/>
              </w:rPr>
            </w:pPr>
            <w:r w:rsidRPr="00361CB1">
              <w:rPr>
                <w:rFonts w:ascii="Palatino Linotype" w:hAnsi="Palatino Linotype"/>
                <w:sz w:val="13"/>
                <w:szCs w:val="20"/>
              </w:rPr>
              <w:t>• Deliver online instruction for graduate and undergraduate nursing programs</w:t>
            </w:r>
            <w:r w:rsidRPr="00361CB1">
              <w:rPr>
                <w:rFonts w:ascii="Palatino Linotype" w:hAnsi="Palatino Linotype"/>
                <w:sz w:val="13"/>
                <w:szCs w:val="20"/>
              </w:rPr>
              <w:br/>
              <w:t>• Develop curriculum, assessments, and accreditation-aligned learning content</w:t>
            </w:r>
            <w:r w:rsidRPr="00361CB1">
              <w:rPr>
                <w:rFonts w:ascii="Palatino Linotype" w:hAnsi="Palatino Linotype"/>
                <w:sz w:val="13"/>
                <w:szCs w:val="20"/>
              </w:rPr>
              <w:br/>
              <w:t>• Mentor students in clinical reasoning, evidence-based practice, and professional development</w:t>
            </w:r>
            <w:r w:rsidR="009774B7" w:rsidRPr="00361CB1">
              <w:rPr>
                <w:rFonts w:ascii="Palatino Linotype" w:hAnsi="Palatino Linotype"/>
                <w:sz w:val="13"/>
                <w:szCs w:val="20"/>
              </w:rPr>
              <w:t>.</w:t>
            </w:r>
          </w:p>
          <w:p w14:paraId="70B19542" w14:textId="77777777" w:rsidR="002157A4" w:rsidRPr="00361CB1" w:rsidRDefault="002157A4">
            <w:pPr>
              <w:pStyle w:val="documentskn-mli8dispBlock"/>
              <w:pBdr>
                <w:top w:val="none" w:sz="0" w:space="12" w:color="auto"/>
              </w:pBdr>
              <w:spacing w:line="260" w:lineRule="atLeast"/>
              <w:rPr>
                <w:rFonts w:ascii="Palatino Linotype" w:hAnsi="Palatino Linotype"/>
                <w:sz w:val="13"/>
                <w:szCs w:val="20"/>
              </w:rPr>
            </w:pPr>
          </w:p>
          <w:p w14:paraId="38CF131A" w14:textId="77777777" w:rsidR="00C316F6" w:rsidRPr="00361CB1" w:rsidRDefault="00885AFF" w:rsidP="00C316F6">
            <w:pPr>
              <w:pStyle w:val="documentskn-mli8dispBlock"/>
              <w:spacing w:line="260" w:lineRule="atLeast"/>
              <w:rPr>
                <w:rStyle w:val="documentskn-mli8txtBold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</w:pPr>
            <w:r w:rsidRPr="00361CB1">
              <w:rPr>
                <w:rStyle w:val="documentskn-mli8txtBold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  <w:t xml:space="preserve">Radiology Subject Matter Expert (Contract) | Remote  </w:t>
            </w:r>
          </w:p>
          <w:p w14:paraId="45EE6581" w14:textId="145FC32B" w:rsidR="00885AFF" w:rsidRPr="00361CB1" w:rsidRDefault="00885AFF" w:rsidP="00C316F6">
            <w:pPr>
              <w:pStyle w:val="documentskn-mli8dispBlock"/>
              <w:spacing w:line="260" w:lineRule="atLeast"/>
              <w:rPr>
                <w:rStyle w:val="documentskn-mli8txtBold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</w:pPr>
            <w:r w:rsidRPr="00361CB1">
              <w:rPr>
                <w:rStyle w:val="documentskn-mli8txtBold"/>
                <w:rFonts w:ascii="Palatino Linotype" w:eastAsia="Palatino Linotype" w:hAnsi="Palatino Linotype" w:cs="Palatino Linotype"/>
                <w:b w:val="0"/>
                <w:bCs w:val="0"/>
                <w:color w:val="020303"/>
                <w:sz w:val="13"/>
                <w:szCs w:val="20"/>
              </w:rPr>
              <w:t xml:space="preserve">Clover Learning, Inc. | June 2025–October 2025 </w:t>
            </w:r>
          </w:p>
          <w:p w14:paraId="5FBAD4B5" w14:textId="686A027D" w:rsidR="002157A4" w:rsidRPr="00361CB1" w:rsidRDefault="002157A4" w:rsidP="00885AFF">
            <w:pPr>
              <w:pStyle w:val="documentskn-mli8dispBlock"/>
              <w:pBdr>
                <w:top w:val="none" w:sz="0" w:space="12" w:color="auto"/>
              </w:pBdr>
              <w:spacing w:line="260" w:lineRule="atLeast"/>
              <w:rPr>
                <w:rFonts w:ascii="Palatino Linotype" w:hAnsi="Palatino Linotype"/>
                <w:sz w:val="13"/>
                <w:szCs w:val="20"/>
              </w:rPr>
            </w:pPr>
            <w:r w:rsidRPr="00361CB1">
              <w:rPr>
                <w:rFonts w:ascii="Palatino Linotype" w:hAnsi="Palatino Linotype"/>
                <w:sz w:val="13"/>
                <w:szCs w:val="20"/>
              </w:rPr>
              <w:t>• Consult on development of digital radiology education content</w:t>
            </w:r>
            <w:r w:rsidRPr="00361CB1">
              <w:rPr>
                <w:rFonts w:ascii="Palatino Linotype" w:hAnsi="Palatino Linotype"/>
                <w:sz w:val="13"/>
                <w:szCs w:val="20"/>
              </w:rPr>
              <w:br/>
              <w:t>• Review scripts, storyboards, and assessments for clinical accuracy and learner engagement</w:t>
            </w:r>
            <w:r w:rsidRPr="00361CB1">
              <w:rPr>
                <w:rFonts w:ascii="Palatino Linotype" w:hAnsi="Palatino Linotype"/>
                <w:sz w:val="13"/>
                <w:szCs w:val="20"/>
              </w:rPr>
              <w:br/>
              <w:t>• Support scalable asynchronous education products for allied health professionals</w:t>
            </w:r>
          </w:p>
          <w:p w14:paraId="39F9BCDC" w14:textId="77777777" w:rsidR="00885AFF" w:rsidRPr="00361CB1" w:rsidRDefault="00885AFF" w:rsidP="00885AFF">
            <w:pPr>
              <w:pStyle w:val="documentskn-mli8dispBlock"/>
              <w:pBdr>
                <w:top w:val="none" w:sz="0" w:space="12" w:color="auto"/>
              </w:pBdr>
              <w:spacing w:line="260" w:lineRule="atLeast"/>
              <w:rPr>
                <w:rFonts w:ascii="Palatino Linotype" w:hAnsi="Palatino Linotype"/>
                <w:sz w:val="13"/>
                <w:szCs w:val="20"/>
              </w:rPr>
            </w:pPr>
          </w:p>
          <w:p w14:paraId="06CFB259" w14:textId="77777777" w:rsidR="00885AFF" w:rsidRPr="00361CB1" w:rsidRDefault="00885AFF" w:rsidP="00885AFF">
            <w:pPr>
              <w:pStyle w:val="documentskn-mli8dispBlock"/>
              <w:pBdr>
                <w:top w:val="none" w:sz="0" w:space="12" w:color="auto"/>
              </w:pBdr>
              <w:spacing w:line="260" w:lineRule="atLeast"/>
              <w:rPr>
                <w:rFonts w:ascii="Palatino Linotype" w:hAnsi="Palatino Linotype"/>
                <w:b/>
                <w:bCs/>
                <w:sz w:val="13"/>
                <w:szCs w:val="20"/>
              </w:rPr>
            </w:pPr>
            <w:r w:rsidRPr="00361CB1">
              <w:rPr>
                <w:rFonts w:ascii="Palatino Linotype" w:hAnsi="Palatino Linotype"/>
                <w:b/>
                <w:bCs/>
                <w:sz w:val="13"/>
                <w:szCs w:val="20"/>
              </w:rPr>
              <w:t xml:space="preserve">Adjunct Faculty, Distance Education (Imaging Sciences) | Remote  </w:t>
            </w:r>
          </w:p>
          <w:p w14:paraId="70D811F5" w14:textId="68F9BDD9" w:rsidR="00885AFF" w:rsidRPr="00361CB1" w:rsidRDefault="00885AFF" w:rsidP="00885AFF">
            <w:pPr>
              <w:pStyle w:val="documentskn-mli8dispBlock"/>
              <w:pBdr>
                <w:top w:val="none" w:sz="0" w:space="12" w:color="auto"/>
              </w:pBdr>
              <w:spacing w:line="260" w:lineRule="atLeast"/>
              <w:rPr>
                <w:rFonts w:ascii="Palatino Linotype" w:hAnsi="Palatino Linotype"/>
                <w:sz w:val="13"/>
                <w:szCs w:val="20"/>
              </w:rPr>
            </w:pPr>
            <w:r w:rsidRPr="00361CB1">
              <w:rPr>
                <w:rFonts w:ascii="Palatino Linotype" w:hAnsi="Palatino Linotype"/>
                <w:sz w:val="13"/>
                <w:szCs w:val="20"/>
              </w:rPr>
              <w:t>Cambridge College of Healthcare &amp; Technology | August 2023–September 2025</w:t>
            </w:r>
          </w:p>
          <w:p w14:paraId="2F5A1949" w14:textId="77777777" w:rsidR="002157A4" w:rsidRPr="00361CB1" w:rsidRDefault="002157A4">
            <w:pPr>
              <w:pStyle w:val="documentskn-mli8dispBlock"/>
              <w:pBdr>
                <w:top w:val="none" w:sz="0" w:space="12" w:color="auto"/>
              </w:pBdr>
              <w:spacing w:line="260" w:lineRule="atLeast"/>
              <w:rPr>
                <w:rFonts w:ascii="Palatino Linotype" w:hAnsi="Palatino Linotype"/>
                <w:sz w:val="13"/>
                <w:szCs w:val="20"/>
              </w:rPr>
            </w:pPr>
          </w:p>
          <w:p w14:paraId="4A8D4E90" w14:textId="700CD0D1" w:rsidR="0078507F" w:rsidRPr="00361CB1" w:rsidRDefault="0060564E" w:rsidP="0060564E">
            <w:pPr>
              <w:pStyle w:val="documentulli"/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</w:pPr>
            <w:r w:rsidRPr="00361CB1">
              <w:rPr>
                <w:rFonts w:ascii="Palatino Linotype" w:hAnsi="Palatino Linotype"/>
                <w:sz w:val="13"/>
                <w:szCs w:val="20"/>
              </w:rPr>
              <w:t xml:space="preserve">• </w:t>
            </w:r>
            <w:r w:rsidR="0078507F" w:rsidRPr="00361CB1"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  <w:t>Led online instruction via Blackboard, creating curriculum aligned with learning outcomes.</w:t>
            </w:r>
          </w:p>
          <w:p w14:paraId="38893E89" w14:textId="115ADDAD" w:rsidR="009774B7" w:rsidRPr="00361CB1" w:rsidRDefault="0060564E" w:rsidP="0060564E">
            <w:pPr>
              <w:pStyle w:val="documentulli"/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</w:pPr>
            <w:r w:rsidRPr="00361CB1">
              <w:rPr>
                <w:rFonts w:ascii="Palatino Linotype" w:hAnsi="Palatino Linotype"/>
                <w:sz w:val="13"/>
                <w:szCs w:val="20"/>
              </w:rPr>
              <w:t xml:space="preserve">• </w:t>
            </w:r>
            <w:r w:rsidR="0078507F" w:rsidRPr="00361CB1"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  <w:t>Employed multimedia resources for engaging lesson plans, evaluated student progress, and maintained academic records.</w:t>
            </w:r>
          </w:p>
          <w:p w14:paraId="3715EEA8" w14:textId="77777777" w:rsidR="0078507F" w:rsidRPr="00361CB1" w:rsidRDefault="0078507F" w:rsidP="0078507F">
            <w:pPr>
              <w:pStyle w:val="documentulli"/>
              <w:spacing w:line="260" w:lineRule="atLeast"/>
              <w:ind w:left="360"/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</w:pPr>
          </w:p>
          <w:p w14:paraId="271068B9" w14:textId="77777777" w:rsidR="009774B7" w:rsidRPr="00361CB1" w:rsidRDefault="009774B7" w:rsidP="009774B7">
            <w:pPr>
              <w:pStyle w:val="documentulli"/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020303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020303"/>
                <w:sz w:val="13"/>
                <w:szCs w:val="20"/>
              </w:rPr>
              <w:lastRenderedPageBreak/>
              <w:t xml:space="preserve">Family Nurse Practitioner, Telehealth  </w:t>
            </w:r>
          </w:p>
          <w:p w14:paraId="6FDF3CE4" w14:textId="43E5C544" w:rsidR="009774B7" w:rsidRPr="00361CB1" w:rsidRDefault="009774B7" w:rsidP="009774B7">
            <w:pPr>
              <w:pStyle w:val="documentulli"/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  <w:t xml:space="preserve">CompHealth / </w:t>
            </w:r>
            <w:proofErr w:type="spellStart"/>
            <w:r w:rsidRPr="00361CB1"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  <w:t>NomiHealth</w:t>
            </w:r>
            <w:proofErr w:type="spellEnd"/>
            <w:r w:rsidRPr="00361CB1"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  <w:t xml:space="preserve"> | Ohio &amp; Georgia | </w:t>
            </w:r>
            <w:r w:rsidR="00FD4EAF" w:rsidRPr="00361CB1"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  <w:t>August</w:t>
            </w:r>
            <w:r w:rsidRPr="00361CB1"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  <w:t xml:space="preserve"> 2024–January 2025</w:t>
            </w:r>
          </w:p>
          <w:p w14:paraId="0E5C15F3" w14:textId="77777777" w:rsidR="009774B7" w:rsidRPr="00361CB1" w:rsidRDefault="009774B7" w:rsidP="009774B7">
            <w:pPr>
              <w:pStyle w:val="documentulli"/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</w:pPr>
          </w:p>
          <w:p w14:paraId="6EA62A57" w14:textId="77777777" w:rsidR="00742E92" w:rsidRPr="00361CB1" w:rsidRDefault="00000000">
            <w:pPr>
              <w:pStyle w:val="documentulli"/>
              <w:numPr>
                <w:ilvl w:val="0"/>
                <w:numId w:val="16"/>
              </w:numPr>
              <w:spacing w:line="260" w:lineRule="atLeast"/>
              <w:ind w:left="200" w:hanging="200"/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  <w:t>Managed a caseload of 1-4 patients per hour, providing telehealth services to patients aged 3 and older.</w:t>
            </w:r>
          </w:p>
          <w:p w14:paraId="77B32AFC" w14:textId="77777777" w:rsidR="00742E92" w:rsidRPr="00361CB1" w:rsidRDefault="00000000">
            <w:pPr>
              <w:pStyle w:val="documentulli"/>
              <w:numPr>
                <w:ilvl w:val="0"/>
                <w:numId w:val="16"/>
              </w:numPr>
              <w:spacing w:line="260" w:lineRule="atLeast"/>
              <w:ind w:left="200" w:hanging="200"/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  <w:t>Specialized in family practice with an emphasis on well-child checks, well-adult checks and postpartum visits.</w:t>
            </w:r>
          </w:p>
          <w:p w14:paraId="2F850E98" w14:textId="77777777" w:rsidR="00742E92" w:rsidRPr="00361CB1" w:rsidRDefault="00000000">
            <w:pPr>
              <w:pStyle w:val="documentulli"/>
              <w:numPr>
                <w:ilvl w:val="0"/>
                <w:numId w:val="16"/>
              </w:numPr>
              <w:spacing w:line="260" w:lineRule="atLeast"/>
              <w:ind w:left="200" w:hanging="200"/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  <w:t>Conducted telehealth appointments via Webex, utilizing Elation EMR and Microsoft Teams for patient records and communications.</w:t>
            </w:r>
          </w:p>
          <w:p w14:paraId="546334B2" w14:textId="3A5A6016" w:rsidR="009774B7" w:rsidRPr="00361CB1" w:rsidRDefault="009774B7" w:rsidP="009774B7">
            <w:pPr>
              <w:pStyle w:val="documentskn-mli8dispBlock"/>
              <w:pBdr>
                <w:top w:val="none" w:sz="0" w:space="12" w:color="auto"/>
              </w:pBdr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020303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020303"/>
                <w:sz w:val="13"/>
                <w:szCs w:val="20"/>
              </w:rPr>
              <w:t xml:space="preserve">Director &amp; University Department Chair, Imaging Sciences  </w:t>
            </w:r>
          </w:p>
          <w:p w14:paraId="5F3BB2EC" w14:textId="7CE9798F" w:rsidR="00842700" w:rsidRPr="00361CB1" w:rsidRDefault="009774B7" w:rsidP="009774B7">
            <w:pPr>
              <w:pStyle w:val="documentskn-mli8dispBlock"/>
              <w:pBdr>
                <w:top w:val="none" w:sz="0" w:space="12" w:color="auto"/>
              </w:pBdr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  <w:t>Keiser University | Miami, FL | 2016–2025</w:t>
            </w:r>
          </w:p>
          <w:p w14:paraId="104BF38F" w14:textId="77777777" w:rsidR="00842700" w:rsidRPr="00361CB1" w:rsidRDefault="00842700" w:rsidP="00842700">
            <w:pPr>
              <w:pStyle w:val="documentskn-mli8dispBlock"/>
              <w:pBdr>
                <w:top w:val="none" w:sz="0" w:space="12" w:color="auto"/>
              </w:pBdr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020303"/>
                <w:sz w:val="13"/>
                <w:szCs w:val="20"/>
              </w:rPr>
            </w:pPr>
          </w:p>
          <w:p w14:paraId="4CCB7709" w14:textId="77777777" w:rsidR="00842700" w:rsidRPr="00361CB1" w:rsidRDefault="00842700" w:rsidP="00842700">
            <w:pPr>
              <w:pStyle w:val="documentskn-mli8dispBlock"/>
              <w:pBdr>
                <w:top w:val="none" w:sz="0" w:space="12" w:color="auto"/>
              </w:pBdr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  <w:t xml:space="preserve">• Led radiologic technology and imaging science programs across multiple campuses  </w:t>
            </w:r>
          </w:p>
          <w:p w14:paraId="34A2760D" w14:textId="77777777" w:rsidR="00842700" w:rsidRPr="00361CB1" w:rsidRDefault="00842700" w:rsidP="00842700">
            <w:pPr>
              <w:pStyle w:val="documentskn-mli8dispBlock"/>
              <w:pBdr>
                <w:top w:val="none" w:sz="0" w:space="12" w:color="auto"/>
              </w:pBdr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  <w:t xml:space="preserve">• Oversaw curriculum development, accreditation compliance, faculty coordination, and assessment  </w:t>
            </w:r>
          </w:p>
          <w:p w14:paraId="5797AC22" w14:textId="77777777" w:rsidR="00842700" w:rsidRPr="00361CB1" w:rsidRDefault="00842700" w:rsidP="00842700">
            <w:pPr>
              <w:pStyle w:val="documentskn-mli8dispBlock"/>
              <w:pBdr>
                <w:top w:val="none" w:sz="0" w:space="12" w:color="auto"/>
              </w:pBdr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  <w:t xml:space="preserve">• Guided programs through successful accreditation outcomes and continuous quality improvement  </w:t>
            </w:r>
          </w:p>
          <w:p w14:paraId="70B38544" w14:textId="77777777" w:rsidR="00842700" w:rsidRPr="00361CB1" w:rsidRDefault="00842700" w:rsidP="00842700">
            <w:pPr>
              <w:pStyle w:val="documentskn-mli8dispBlock"/>
              <w:pBdr>
                <w:top w:val="none" w:sz="0" w:space="12" w:color="auto"/>
              </w:pBdr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  <w:t xml:space="preserve">• Managed faculty, budgets, and programmatic performance initiatives  </w:t>
            </w:r>
          </w:p>
          <w:p w14:paraId="4DF82902" w14:textId="77777777" w:rsidR="00842700" w:rsidRPr="00361CB1" w:rsidRDefault="00842700" w:rsidP="00842700">
            <w:pPr>
              <w:pStyle w:val="documentskn-mli8dispBlock"/>
              <w:pBdr>
                <w:top w:val="none" w:sz="0" w:space="12" w:color="auto"/>
              </w:pBdr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  <w:t>• Recipient, President’s Award for Outstanding Performance (2022, 2023, 2024)</w:t>
            </w:r>
          </w:p>
          <w:p w14:paraId="7AF94887" w14:textId="77777777" w:rsidR="009774B7" w:rsidRPr="00361CB1" w:rsidRDefault="009774B7" w:rsidP="00842700">
            <w:pPr>
              <w:pStyle w:val="documentskn-mli8dispBlock"/>
              <w:pBdr>
                <w:top w:val="none" w:sz="0" w:space="12" w:color="auto"/>
              </w:pBdr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</w:pPr>
          </w:p>
          <w:p w14:paraId="434E9457" w14:textId="77777777" w:rsidR="009774B7" w:rsidRPr="00361CB1" w:rsidRDefault="009774B7" w:rsidP="009774B7">
            <w:pPr>
              <w:pStyle w:val="documentskn-mli8dispBlock"/>
              <w:pBdr>
                <w:top w:val="none" w:sz="0" w:space="12" w:color="auto"/>
              </w:pBdr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020303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020303"/>
                <w:sz w:val="13"/>
                <w:szCs w:val="20"/>
              </w:rPr>
              <w:t xml:space="preserve">Registered Nurse, Radiology  </w:t>
            </w:r>
          </w:p>
          <w:p w14:paraId="34A9BB30" w14:textId="389DB7DB" w:rsidR="009774B7" w:rsidRPr="00361CB1" w:rsidRDefault="009774B7" w:rsidP="009774B7">
            <w:pPr>
              <w:pStyle w:val="documentskn-mli8dispBlock"/>
              <w:pBdr>
                <w:top w:val="none" w:sz="0" w:space="12" w:color="auto"/>
              </w:pBdr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  <w:t>Bascom Palmer Eye Institute / University of Miami | 2021–2024</w:t>
            </w:r>
          </w:p>
          <w:p w14:paraId="69BB738D" w14:textId="77777777" w:rsidR="00842700" w:rsidRPr="00361CB1" w:rsidRDefault="00842700" w:rsidP="00842700">
            <w:pPr>
              <w:pStyle w:val="documentskn-mli8dispBlock"/>
              <w:pBdr>
                <w:top w:val="none" w:sz="0" w:space="12" w:color="auto"/>
              </w:pBdr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020303"/>
                <w:sz w:val="13"/>
                <w:szCs w:val="20"/>
              </w:rPr>
            </w:pPr>
          </w:p>
          <w:p w14:paraId="1C21BCD5" w14:textId="148E1765" w:rsidR="009774B7" w:rsidRPr="00361CB1" w:rsidRDefault="00000000" w:rsidP="00CA765C">
            <w:pPr>
              <w:pStyle w:val="documentulli"/>
              <w:numPr>
                <w:ilvl w:val="0"/>
                <w:numId w:val="21"/>
              </w:numPr>
              <w:spacing w:line="260" w:lineRule="atLeast"/>
              <w:ind w:left="200" w:hanging="200"/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  <w:t>Provided comprehensive nursing care, demonstrating excellence in radiology nursing.</w:t>
            </w:r>
          </w:p>
          <w:p w14:paraId="382C5329" w14:textId="51BA117C" w:rsidR="000E21DE" w:rsidRPr="00361CB1" w:rsidRDefault="000E21DE" w:rsidP="00CA765C">
            <w:pPr>
              <w:pStyle w:val="documentulli"/>
              <w:numPr>
                <w:ilvl w:val="0"/>
                <w:numId w:val="21"/>
              </w:numPr>
              <w:spacing w:line="260" w:lineRule="atLeast"/>
              <w:ind w:left="200" w:hanging="200"/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</w:pPr>
            <w:r w:rsidRPr="00361CB1">
              <w:rPr>
                <w:rFonts w:ascii="Palatino Linotype" w:hAnsi="Palatino Linotype"/>
                <w:sz w:val="13"/>
                <w:szCs w:val="20"/>
              </w:rPr>
              <w:t>Utilized Epic for radiology nursing documentation, order review, imaging workflow coordination, and interdisciplinary communication within an academic medical center</w:t>
            </w:r>
            <w:r w:rsidR="00226B72" w:rsidRPr="00361CB1">
              <w:rPr>
                <w:rFonts w:ascii="Palatino Linotype" w:hAnsi="Palatino Linotype"/>
                <w:sz w:val="13"/>
                <w:szCs w:val="20"/>
              </w:rPr>
              <w:t>.</w:t>
            </w:r>
          </w:p>
          <w:p w14:paraId="49A22F6E" w14:textId="77777777" w:rsidR="00C316F6" w:rsidRPr="00361CB1" w:rsidRDefault="00000000" w:rsidP="009774B7">
            <w:pPr>
              <w:pStyle w:val="documentskn-mli8dispBlock"/>
              <w:pBdr>
                <w:top w:val="none" w:sz="0" w:space="12" w:color="auto"/>
              </w:pBdr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</w:pPr>
            <w:r w:rsidRPr="00361CB1">
              <w:rPr>
                <w:rStyle w:val="documentskn-mli8txtBold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  <w:t>Clinical Staff Registered Nurse</w:t>
            </w:r>
            <w:r w:rsidRPr="00361CB1"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  <w:t xml:space="preserve"> </w:t>
            </w:r>
          </w:p>
          <w:p w14:paraId="5EEB6507" w14:textId="206B261F" w:rsidR="009774B7" w:rsidRPr="00361CB1" w:rsidRDefault="00000000" w:rsidP="009774B7">
            <w:pPr>
              <w:pStyle w:val="documentskn-mli8dispBlock"/>
              <w:pBdr>
                <w:top w:val="none" w:sz="0" w:space="12" w:color="auto"/>
              </w:pBdr>
              <w:spacing w:line="260" w:lineRule="atLeast"/>
              <w:rPr>
                <w:rStyle w:val="documentskn-mli8parentContainerright-box"/>
                <w:rFonts w:ascii="Palatino Linotype" w:eastAsia="Palatino Linotype" w:hAnsi="Palatino Linotype" w:cs="Palatino Linotype"/>
                <w:b/>
                <w:bCs/>
                <w:color w:val="020303"/>
                <w:sz w:val="13"/>
                <w:szCs w:val="20"/>
              </w:rPr>
            </w:pPr>
            <w:r w:rsidRPr="00361CB1">
              <w:rPr>
                <w:rStyle w:val="documentskn-mli8txtBold"/>
                <w:rFonts w:ascii="Palatino Linotype" w:eastAsia="Palatino Linotype" w:hAnsi="Palatino Linotype" w:cs="Palatino Linotype"/>
                <w:b w:val="0"/>
                <w:bCs w:val="0"/>
                <w:color w:val="020303"/>
                <w:sz w:val="13"/>
                <w:szCs w:val="20"/>
              </w:rPr>
              <w:t>Jackson Memorial Perdue Medical Center</w:t>
            </w:r>
            <w:r w:rsidRPr="00361CB1"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020303"/>
                <w:sz w:val="13"/>
                <w:szCs w:val="20"/>
              </w:rPr>
              <w:t xml:space="preserve">, </w:t>
            </w:r>
            <w:r w:rsidRPr="00361CB1"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  <w:t>Miami, FL</w:t>
            </w:r>
            <w:r w:rsidR="009774B7" w:rsidRPr="00361CB1"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  <w:t xml:space="preserve"> |  August 2021 - March 2022</w:t>
            </w:r>
          </w:p>
          <w:p w14:paraId="4A8F4539" w14:textId="078FA09A" w:rsidR="00742E92" w:rsidRPr="00361CB1" w:rsidRDefault="00742E92">
            <w:pPr>
              <w:pStyle w:val="documentskn-mli8dispBlock"/>
              <w:spacing w:line="260" w:lineRule="atLeast"/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</w:pPr>
          </w:p>
          <w:p w14:paraId="755F8A99" w14:textId="77777777" w:rsidR="00742E92" w:rsidRPr="00361CB1" w:rsidRDefault="00000000">
            <w:pPr>
              <w:pStyle w:val="documentulli"/>
              <w:numPr>
                <w:ilvl w:val="0"/>
                <w:numId w:val="23"/>
              </w:numPr>
              <w:spacing w:line="260" w:lineRule="atLeast"/>
              <w:ind w:left="200" w:hanging="200"/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</w:pPr>
            <w:r w:rsidRPr="00361CB1">
              <w:rPr>
                <w:rStyle w:val="span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  <w:t>Delivered patient-focused long-term care, ensuring thorough planning, implementation, and evaluation of nursing care strategies.</w:t>
            </w:r>
          </w:p>
          <w:p w14:paraId="210C57BA" w14:textId="77777777" w:rsidR="00CA765C" w:rsidRPr="00361CB1" w:rsidRDefault="00CA765C" w:rsidP="00CA765C">
            <w:pPr>
              <w:pStyle w:val="Heading3"/>
              <w:rPr>
                <w:rStyle w:val="Strong"/>
                <w:rFonts w:ascii="Palatino Linotype" w:hAnsi="Palatino Linotype"/>
                <w:b/>
                <w:bCs/>
                <w:color w:val="000000" w:themeColor="text1"/>
                <w:sz w:val="13"/>
                <w:szCs w:val="20"/>
              </w:rPr>
            </w:pPr>
          </w:p>
          <w:p w14:paraId="0ACD1AC6" w14:textId="4B554386" w:rsidR="00CA765C" w:rsidRPr="00361CB1" w:rsidRDefault="00CA765C" w:rsidP="00CA765C">
            <w:pPr>
              <w:pStyle w:val="Heading3"/>
              <w:rPr>
                <w:rStyle w:val="Strong"/>
                <w:rFonts w:ascii="Palatino Linotype" w:hAnsi="Palatino Linotype"/>
                <w:b/>
                <w:bCs/>
                <w:color w:val="000000" w:themeColor="text1"/>
                <w:sz w:val="13"/>
                <w:szCs w:val="20"/>
              </w:rPr>
            </w:pPr>
            <w:r w:rsidRPr="00361CB1">
              <w:rPr>
                <w:rStyle w:val="Strong"/>
                <w:rFonts w:ascii="Palatino Linotype" w:hAnsi="Palatino Linotype"/>
                <w:b/>
                <w:bCs/>
                <w:color w:val="000000" w:themeColor="text1"/>
                <w:sz w:val="13"/>
                <w:szCs w:val="20"/>
              </w:rPr>
              <w:t>Clinical Flow Supervisor / Multi-Modality Technologist</w:t>
            </w:r>
          </w:p>
          <w:p w14:paraId="215605D1" w14:textId="30EC0B98" w:rsidR="00CA765C" w:rsidRPr="00361CB1" w:rsidRDefault="00CA765C" w:rsidP="00CA765C">
            <w:pPr>
              <w:pStyle w:val="Heading3"/>
              <w:rPr>
                <w:rFonts w:ascii="Palatino Linotype" w:hAnsi="Palatino Linotype"/>
                <w:color w:val="000000" w:themeColor="text1"/>
                <w:sz w:val="13"/>
                <w:szCs w:val="20"/>
              </w:rPr>
            </w:pPr>
            <w:r w:rsidRPr="00361CB1">
              <w:rPr>
                <w:rStyle w:val="Strong"/>
                <w:rFonts w:ascii="Palatino Linotype" w:hAnsi="Palatino Linotype"/>
                <w:color w:val="000000" w:themeColor="text1"/>
                <w:sz w:val="13"/>
                <w:szCs w:val="20"/>
              </w:rPr>
              <w:t>Baptist Health South Florida | Miami, FL | Dec. 2009–March 2017</w:t>
            </w:r>
          </w:p>
          <w:p w14:paraId="769305FA" w14:textId="77777777" w:rsidR="00B21222" w:rsidRPr="00361CB1" w:rsidRDefault="00B21222" w:rsidP="00B21222">
            <w:pPr>
              <w:pStyle w:val="NormalWeb"/>
              <w:rPr>
                <w:rFonts w:ascii="Palatino Linotype" w:hAnsi="Palatino Linotype"/>
                <w:sz w:val="13"/>
                <w:szCs w:val="20"/>
              </w:rPr>
            </w:pPr>
            <w:r w:rsidRPr="00361CB1">
              <w:rPr>
                <w:rFonts w:ascii="Palatino Linotype" w:hAnsi="Palatino Linotype"/>
                <w:sz w:val="13"/>
                <w:szCs w:val="20"/>
              </w:rPr>
              <w:t>• Supervised technologists and coordinated daily clinical operations across CT, ultrasound, radiography, and mammography services</w:t>
            </w:r>
            <w:r w:rsidRPr="00361CB1">
              <w:rPr>
                <w:rFonts w:ascii="Palatino Linotype" w:hAnsi="Palatino Linotype"/>
                <w:sz w:val="13"/>
                <w:szCs w:val="20"/>
              </w:rPr>
              <w:br/>
              <w:t>• Optimized patient flow, staffing, and workflow efficiency in high-volume hospital and outpatient imaging settings</w:t>
            </w:r>
            <w:r w:rsidRPr="00361CB1">
              <w:rPr>
                <w:rFonts w:ascii="Palatino Linotype" w:hAnsi="Palatino Linotype"/>
                <w:sz w:val="13"/>
                <w:szCs w:val="20"/>
              </w:rPr>
              <w:br/>
              <w:t>• Delivered multimodality imaging services while supporting clinical education, quality initiatives, and operational consistency across multiple imaging centers</w:t>
            </w:r>
            <w:r w:rsidRPr="00361CB1">
              <w:rPr>
                <w:rFonts w:ascii="Palatino Linotype" w:hAnsi="Palatino Linotype"/>
                <w:sz w:val="13"/>
                <w:szCs w:val="20"/>
              </w:rPr>
              <w:br/>
              <w:t>• Served as a PACS superuser and clinical systems trainer, supporting technologists and radiologists with workflow optimization, troubleshooting, and end-user education</w:t>
            </w:r>
            <w:r w:rsidRPr="00361CB1">
              <w:rPr>
                <w:rFonts w:ascii="Palatino Linotype" w:hAnsi="Palatino Linotype"/>
                <w:sz w:val="13"/>
                <w:szCs w:val="20"/>
              </w:rPr>
              <w:br/>
              <w:t>• Partnered with imaging leadership and IT teams to support system testing, workflow validation, and process improvements related to imaging data and results capture</w:t>
            </w:r>
          </w:p>
          <w:p w14:paraId="26292E2A" w14:textId="77777777" w:rsidR="009774B7" w:rsidRPr="00361CB1" w:rsidRDefault="009774B7" w:rsidP="009774B7">
            <w:pPr>
              <w:pStyle w:val="div"/>
              <w:spacing w:line="400" w:lineRule="exact"/>
              <w:rPr>
                <w:rStyle w:val="documentskn-mli8parentContainerright-box"/>
                <w:rFonts w:ascii="Palatino Linotype" w:eastAsia="Palatino Linotype" w:hAnsi="Palatino Linotype" w:cs="Palatino Linotype"/>
                <w:b/>
                <w:bCs/>
                <w:color w:val="020303"/>
                <w:sz w:val="13"/>
                <w:szCs w:val="20"/>
              </w:rPr>
            </w:pPr>
          </w:p>
          <w:p w14:paraId="62FD8B79" w14:textId="77777777" w:rsidR="00742E92" w:rsidRPr="00361CB1" w:rsidRDefault="00742E92" w:rsidP="00C316F6">
            <w:pPr>
              <w:pStyle w:val="documentskn-mli8dispBlock"/>
              <w:spacing w:line="260" w:lineRule="atLeast"/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</w:pPr>
          </w:p>
        </w:tc>
        <w:tc>
          <w:tcPr>
            <w:tcW w:w="5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33DC7ACC" w14:textId="77777777" w:rsidR="00742E92" w:rsidRPr="00361CB1" w:rsidRDefault="00742E92">
            <w:pPr>
              <w:pStyle w:val="documentpaddingcellParagraph"/>
              <w:spacing w:line="260" w:lineRule="atLeast"/>
              <w:textAlignment w:val="auto"/>
              <w:rPr>
                <w:rStyle w:val="documentpaddingcell"/>
                <w:rFonts w:ascii="Palatino Linotype" w:eastAsia="Palatino Linotype" w:hAnsi="Palatino Linotype" w:cs="Palatino Linotype"/>
                <w:color w:val="020303"/>
                <w:sz w:val="13"/>
                <w:szCs w:val="20"/>
              </w:rPr>
            </w:pPr>
          </w:p>
        </w:tc>
      </w:tr>
    </w:tbl>
    <w:p w14:paraId="6ECD930B" w14:textId="77777777" w:rsidR="00742E92" w:rsidRPr="00361CB1" w:rsidRDefault="00000000">
      <w:pPr>
        <w:spacing w:line="20" w:lineRule="auto"/>
        <w:rPr>
          <w:rFonts w:ascii="Palatino Linotype" w:eastAsia="Palatino Linotype" w:hAnsi="Palatino Linotype" w:cs="Palatino Linotype"/>
          <w:color w:val="020303"/>
          <w:sz w:val="13"/>
          <w:szCs w:val="20"/>
        </w:rPr>
      </w:pPr>
      <w:r w:rsidRPr="00361CB1">
        <w:rPr>
          <w:color w:val="FFFFFF"/>
          <w:sz w:val="8"/>
          <w:szCs w:val="8"/>
        </w:rPr>
        <w:t>.</w:t>
      </w:r>
    </w:p>
    <w:p w14:paraId="5F8F0195" w14:textId="77777777" w:rsidR="00742E92" w:rsidRPr="00361CB1" w:rsidRDefault="00000000">
      <w:pPr>
        <w:spacing w:line="14" w:lineRule="exact"/>
        <w:rPr>
          <w:sz w:val="16"/>
          <w:szCs w:val="16"/>
        </w:rPr>
      </w:pPr>
      <w:r w:rsidRPr="00361CB1">
        <w:rPr>
          <w:color w:val="FFFFFF"/>
          <w:sz w:val="8"/>
          <w:szCs w:val="8"/>
        </w:rPr>
        <w:t>#HRJ#32d77272-3b7c-4366-aa6d-33a9a4c04adc#</w:t>
      </w:r>
    </w:p>
    <w:sectPr w:rsidR="00742E92" w:rsidRPr="00361CB1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F4CE15D4-CB5C-0041-BED4-4E90B943B29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A1BF47F4-EFE8-CB4A-82E4-FD09694D3598}"/>
    <w:embedBold r:id="rId3" w:fontKey="{DDDFF8CC-F44A-4248-AE01-1FAB99B1F479}"/>
    <w:embedItalic r:id="rId4" w:fontKey="{6460E6EF-6DBF-A04A-801F-84DCACECA043}"/>
    <w:embedBoldItalic r:id="rId5" w:fontKey="{6AA52233-3D03-2A4F-A4D4-760269D3B05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88F43094-C772-4645-93D4-D1ADB3E1939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A788AE99-C73B-B042-B1E0-D43FD87DF3F1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8" w:fontKey="{28AD1DD3-80FF-7B48-98B1-3EA7E7B05A67}"/>
    <w:embedBold r:id="rId9" w:fontKey="{BDF61CFA-46A8-104C-AA6D-282C6BBD240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0" w:fontKey="{917ACC3B-4D04-F945-B05D-CB642E4BC4C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C9B008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3EA14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BA22C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2809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3D2B1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ABEAA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EDEAA3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B2ECE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54E3D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BBEE24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C4813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E6CED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DE29C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7DA83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FF43F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144CC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8520A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498DF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E81045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D6EC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7447C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6F668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5EAF0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D72BB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C00175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82A46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B60E1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426810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EACAC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F342B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8AEFC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E06683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DEC5E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2043D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17A85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A08D8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D7B246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E5AD3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8601D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D2022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BAAFA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D6235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7B020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8F24C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6329D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132E26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CAB1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26621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76E34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DE03F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A7EDF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C4245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C38D7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1467D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3E20C4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A2CB5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2D8FF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E50823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CFC185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16FE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9AAA5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4A684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AC85C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8924D0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4CCB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AC4A0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DFA33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1CC66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77A6C2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4061D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BF2DA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3467B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E77E75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C8F7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D4688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1BC68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93EC5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F82D7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10A03A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530D5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8165DB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3D22B0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ECCB8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68EEBC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3BE90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DECFFA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44008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B6A66F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3C6B7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A04E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E4F4EB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6A653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D3C22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44C62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A0A0B1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F2235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2923E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B8AA5A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37A75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501000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A09F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5C0AB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5B2A4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F0AAF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50474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60A60E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B44C6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24820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AADE87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DC8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88E68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CD2E3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7FCFA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C7216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2EC11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70A1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718E7A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4202A986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2DB2610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E4FAE5C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CBB44B5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CE0C3802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207241B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954C004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06FEAC8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CD04992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0000000F"/>
    <w:lvl w:ilvl="0" w:tplc="EF8A08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17EF3F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916E1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1A04BE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71621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EDE9F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A069D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6CE97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A10A7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hybridMultilevel"/>
    <w:tmpl w:val="00000010"/>
    <w:lvl w:ilvl="0" w:tplc="A4586C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228AF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D20FEB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522E3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19CE0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E4A4F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E6028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7445A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F48A9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000011"/>
    <w:multiLevelType w:val="hybridMultilevel"/>
    <w:tmpl w:val="00000011"/>
    <w:lvl w:ilvl="0" w:tplc="C0C855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CC3A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4C626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B360D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F1482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A7C0C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562DC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106F3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CF66B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00000012"/>
    <w:multiLevelType w:val="hybridMultilevel"/>
    <w:tmpl w:val="00000012"/>
    <w:lvl w:ilvl="0" w:tplc="A9B2A7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DF4C8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0129D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53A7A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32886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0F659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55202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FC26C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61802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00000013"/>
    <w:multiLevelType w:val="hybridMultilevel"/>
    <w:tmpl w:val="00000013"/>
    <w:lvl w:ilvl="0" w:tplc="6BE225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4C24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65269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578EB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90A12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E7676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D2A3B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02602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8A01BE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 w15:restartNumberingAfterBreak="0">
    <w:nsid w:val="00000014"/>
    <w:multiLevelType w:val="hybridMultilevel"/>
    <w:tmpl w:val="00000014"/>
    <w:lvl w:ilvl="0" w:tplc="7AFEFD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469C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64241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A1874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5BE00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8A80C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A8A0F3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A0CEC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68430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0" w15:restartNumberingAfterBreak="0">
    <w:nsid w:val="00000015"/>
    <w:multiLevelType w:val="hybridMultilevel"/>
    <w:tmpl w:val="00000015"/>
    <w:lvl w:ilvl="0" w:tplc="76C03A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A586E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A64FC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E66D9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926C4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6CEDA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B787A5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DDCC65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59A6E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1" w15:restartNumberingAfterBreak="0">
    <w:nsid w:val="00000016"/>
    <w:multiLevelType w:val="hybridMultilevel"/>
    <w:tmpl w:val="00000016"/>
    <w:lvl w:ilvl="0" w:tplc="B4E2F3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154AE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DA63B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69A07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E46EB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23E30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874998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A5090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21A2B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2" w15:restartNumberingAfterBreak="0">
    <w:nsid w:val="00000017"/>
    <w:multiLevelType w:val="hybridMultilevel"/>
    <w:tmpl w:val="00000017"/>
    <w:lvl w:ilvl="0" w:tplc="8F0432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985B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79ED1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5944C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0B239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21E08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1B6E47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EEAE16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FE497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3" w15:restartNumberingAfterBreak="0">
    <w:nsid w:val="00000018"/>
    <w:multiLevelType w:val="hybridMultilevel"/>
    <w:tmpl w:val="00000018"/>
    <w:lvl w:ilvl="0" w:tplc="1E7E27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EAC2A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7BE6F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93839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3DA8B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4604F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DF481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7087E1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F2653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4" w15:restartNumberingAfterBreak="0">
    <w:nsid w:val="00000019"/>
    <w:multiLevelType w:val="hybridMultilevel"/>
    <w:tmpl w:val="00000019"/>
    <w:lvl w:ilvl="0" w:tplc="4F2CD1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22C75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3BEB2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1EA59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CA664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952DB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E809A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9F893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49454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5" w15:restartNumberingAfterBreak="0">
    <w:nsid w:val="0000001A"/>
    <w:multiLevelType w:val="hybridMultilevel"/>
    <w:tmpl w:val="0000001A"/>
    <w:lvl w:ilvl="0" w:tplc="0130FF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CAB4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37245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93E25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8BA626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69456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76A6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F8A3E5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278C2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571626089">
    <w:abstractNumId w:val="0"/>
  </w:num>
  <w:num w:numId="2" w16cid:durableId="819733933">
    <w:abstractNumId w:val="1"/>
  </w:num>
  <w:num w:numId="3" w16cid:durableId="410085509">
    <w:abstractNumId w:val="2"/>
  </w:num>
  <w:num w:numId="4" w16cid:durableId="1448768414">
    <w:abstractNumId w:val="3"/>
  </w:num>
  <w:num w:numId="5" w16cid:durableId="964625882">
    <w:abstractNumId w:val="4"/>
  </w:num>
  <w:num w:numId="6" w16cid:durableId="780533912">
    <w:abstractNumId w:val="5"/>
  </w:num>
  <w:num w:numId="7" w16cid:durableId="961033764">
    <w:abstractNumId w:val="6"/>
  </w:num>
  <w:num w:numId="8" w16cid:durableId="522666762">
    <w:abstractNumId w:val="7"/>
  </w:num>
  <w:num w:numId="9" w16cid:durableId="318387464">
    <w:abstractNumId w:val="8"/>
  </w:num>
  <w:num w:numId="10" w16cid:durableId="59669597">
    <w:abstractNumId w:val="9"/>
  </w:num>
  <w:num w:numId="11" w16cid:durableId="1813980971">
    <w:abstractNumId w:val="10"/>
  </w:num>
  <w:num w:numId="12" w16cid:durableId="429005836">
    <w:abstractNumId w:val="11"/>
  </w:num>
  <w:num w:numId="13" w16cid:durableId="420760248">
    <w:abstractNumId w:val="12"/>
  </w:num>
  <w:num w:numId="14" w16cid:durableId="1814522538">
    <w:abstractNumId w:val="13"/>
  </w:num>
  <w:num w:numId="15" w16cid:durableId="2120759277">
    <w:abstractNumId w:val="14"/>
  </w:num>
  <w:num w:numId="16" w16cid:durableId="681249389">
    <w:abstractNumId w:val="15"/>
  </w:num>
  <w:num w:numId="17" w16cid:durableId="955984224">
    <w:abstractNumId w:val="16"/>
  </w:num>
  <w:num w:numId="18" w16cid:durableId="2091921979">
    <w:abstractNumId w:val="17"/>
  </w:num>
  <w:num w:numId="19" w16cid:durableId="273174395">
    <w:abstractNumId w:val="18"/>
  </w:num>
  <w:num w:numId="20" w16cid:durableId="874578443">
    <w:abstractNumId w:val="19"/>
  </w:num>
  <w:num w:numId="21" w16cid:durableId="49351716">
    <w:abstractNumId w:val="20"/>
  </w:num>
  <w:num w:numId="22" w16cid:durableId="1240211189">
    <w:abstractNumId w:val="21"/>
  </w:num>
  <w:num w:numId="23" w16cid:durableId="588852995">
    <w:abstractNumId w:val="22"/>
  </w:num>
  <w:num w:numId="24" w16cid:durableId="1689136879">
    <w:abstractNumId w:val="23"/>
  </w:num>
  <w:num w:numId="25" w16cid:durableId="839853984">
    <w:abstractNumId w:val="24"/>
  </w:num>
  <w:num w:numId="26" w16cid:durableId="105054295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92"/>
    <w:rsid w:val="00030D76"/>
    <w:rsid w:val="00061956"/>
    <w:rsid w:val="000E21DE"/>
    <w:rsid w:val="000F0024"/>
    <w:rsid w:val="001560F1"/>
    <w:rsid w:val="00183E46"/>
    <w:rsid w:val="002157A4"/>
    <w:rsid w:val="00226B72"/>
    <w:rsid w:val="002674F6"/>
    <w:rsid w:val="00284EF6"/>
    <w:rsid w:val="00336056"/>
    <w:rsid w:val="00361CB1"/>
    <w:rsid w:val="003D2322"/>
    <w:rsid w:val="004B7850"/>
    <w:rsid w:val="005D2479"/>
    <w:rsid w:val="0060564E"/>
    <w:rsid w:val="006163CE"/>
    <w:rsid w:val="00742E92"/>
    <w:rsid w:val="00775426"/>
    <w:rsid w:val="0078507F"/>
    <w:rsid w:val="00842700"/>
    <w:rsid w:val="00885AFF"/>
    <w:rsid w:val="009774B7"/>
    <w:rsid w:val="00A513B4"/>
    <w:rsid w:val="00B21222"/>
    <w:rsid w:val="00C316F6"/>
    <w:rsid w:val="00C5126F"/>
    <w:rsid w:val="00CA765C"/>
    <w:rsid w:val="00D377E1"/>
    <w:rsid w:val="00D8414A"/>
    <w:rsid w:val="00E74EC9"/>
    <w:rsid w:val="00FD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0FEFB"/>
  <w15:docId w15:val="{810744E5-2B56-9E4D-A19A-EDAEDBFF5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skn-mli8fontsize">
    <w:name w:val="document_skn-mli8_fontsize"/>
    <w:basedOn w:val="Normal"/>
    <w:rPr>
      <w:sz w:val="20"/>
      <w:szCs w:val="20"/>
    </w:rPr>
  </w:style>
  <w:style w:type="character" w:customStyle="1" w:styleId="documentskn-mli8topsectiontop-box">
    <w:name w:val="document_skn-mli8_topsection_top-box"/>
    <w:basedOn w:val="DefaultParagraphFont"/>
    <w:rPr>
      <w:shd w:val="clear" w:color="auto" w:fill="4A4A4A"/>
    </w:rPr>
  </w:style>
  <w:style w:type="paragraph" w:customStyle="1" w:styleId="documentskn-mli8sectionnth-child1">
    <w:name w:val="document_skn-mli8_section_nth-child(1)"/>
    <w:basedOn w:val="Normal"/>
  </w:style>
  <w:style w:type="paragraph" w:customStyle="1" w:styleId="documentskn-mli8firstparagraph">
    <w:name w:val="document_skn-mli8_firstparagraph"/>
    <w:basedOn w:val="Normal"/>
  </w:style>
  <w:style w:type="paragraph" w:customStyle="1" w:styleId="documentskn-mli8name">
    <w:name w:val="document_skn-mli8_name"/>
    <w:basedOn w:val="Normal"/>
    <w:pPr>
      <w:spacing w:line="900" w:lineRule="atLeast"/>
    </w:pPr>
    <w:rPr>
      <w:b/>
      <w:bCs/>
      <w:caps/>
      <w:color w:val="FFFFFF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skn-mli8nameCharacter">
    <w:name w:val="document_skn-mli8_name Character"/>
    <w:basedOn w:val="DefaultParagraphFont"/>
    <w:rPr>
      <w:b/>
      <w:bCs/>
      <w:caps/>
      <w:color w:val="FFFFFF"/>
      <w:sz w:val="72"/>
      <w:szCs w:val="72"/>
    </w:rPr>
  </w:style>
  <w:style w:type="paragraph" w:customStyle="1" w:styleId="div">
    <w:name w:val="div"/>
    <w:basedOn w:val="Normal"/>
  </w:style>
  <w:style w:type="table" w:customStyle="1" w:styleId="documentskn-mli8topsection">
    <w:name w:val="document_skn-mli8_topsection"/>
    <w:basedOn w:val="TableNormal"/>
    <w:tblPr/>
    <w:trPr>
      <w:hidden/>
    </w:trPr>
  </w:style>
  <w:style w:type="character" w:customStyle="1" w:styleId="documentskn-mli8parentContainerleft-box">
    <w:name w:val="document_skn-mli8_parentContainer_left-box"/>
    <w:basedOn w:val="DefaultParagraphFont"/>
    <w:rPr>
      <w:shd w:val="clear" w:color="auto" w:fill="CD8B00"/>
    </w:rPr>
  </w:style>
  <w:style w:type="paragraph" w:customStyle="1" w:styleId="documentskn-mli8parentContainerleft-boxsection">
    <w:name w:val="document_skn-mli8_parentContainer_left-box_section"/>
    <w:basedOn w:val="Normal"/>
    <w:pPr>
      <w:pBdr>
        <w:right w:val="none" w:sz="0" w:space="25" w:color="auto"/>
      </w:pBdr>
    </w:pPr>
  </w:style>
  <w:style w:type="paragraph" w:customStyle="1" w:styleId="documentleft-boxsectionSECTIONCNTCheading">
    <w:name w:val="document_left-box_section_SECTION_CNTC_heading"/>
    <w:basedOn w:val="Normal"/>
    <w:pPr>
      <w:pBdr>
        <w:left w:val="none" w:sz="0" w:space="25" w:color="auto"/>
        <w:right w:val="none" w:sz="0" w:space="25" w:color="auto"/>
      </w:pBdr>
    </w:pPr>
  </w:style>
  <w:style w:type="paragraph" w:customStyle="1" w:styleId="documentparentContainerleft-boxsectiontitle">
    <w:name w:val="document_parentContainer_left-box_sectiontitle"/>
    <w:basedOn w:val="Normal"/>
    <w:rPr>
      <w:color w:val="FFFFFF"/>
    </w:rPr>
  </w:style>
  <w:style w:type="paragraph" w:customStyle="1" w:styleId="documentSECTIONCNTCpaddingdiv">
    <w:name w:val="document_SECTION_CNTC_paddingdiv"/>
    <w:basedOn w:val="Normal"/>
    <w:pPr>
      <w:spacing w:line="100" w:lineRule="atLeast"/>
    </w:pPr>
    <w:rPr>
      <w:sz w:val="4"/>
      <w:szCs w:val="4"/>
    </w:rPr>
  </w:style>
  <w:style w:type="character" w:customStyle="1" w:styleId="documentaddressemptyaddresscell">
    <w:name w:val="document_address_emptyaddresscell"/>
    <w:basedOn w:val="DefaultParagraphFont"/>
  </w:style>
  <w:style w:type="character" w:customStyle="1" w:styleId="documentskn-mli8iconSvg">
    <w:name w:val="document_skn-mli8_iconSvg"/>
    <w:basedOn w:val="DefaultParagraphFont"/>
  </w:style>
  <w:style w:type="paragraph" w:customStyle="1" w:styleId="documentlocationdiv">
    <w:name w:val="document_location_div"/>
    <w:basedOn w:val="Normal"/>
    <w:pPr>
      <w:pBdr>
        <w:left w:val="none" w:sz="0" w:space="2" w:color="auto"/>
      </w:pBdr>
    </w:pPr>
  </w:style>
  <w:style w:type="character" w:customStyle="1" w:styleId="documentskn-mli8icoTxt">
    <w:name w:val="document_skn-mli8_icoTxt"/>
    <w:basedOn w:val="DefaultParagraphFont"/>
  </w:style>
  <w:style w:type="paragraph" w:customStyle="1" w:styleId="documentmaildiv">
    <w:name w:val="document_mail_div"/>
    <w:basedOn w:val="Normal"/>
    <w:pPr>
      <w:pBdr>
        <w:left w:val="none" w:sz="0" w:space="3" w:color="auto"/>
      </w:pBdr>
    </w:pPr>
  </w:style>
  <w:style w:type="character" w:customStyle="1" w:styleId="documentaddressiconRownth-last-child1icoTxt">
    <w:name w:val="document_address_iconRow_nth-last-child(1)_icoTxt"/>
    <w:basedOn w:val="DefaultParagraphFont"/>
  </w:style>
  <w:style w:type="table" w:customStyle="1" w:styleId="documentaddress">
    <w:name w:val="document_address"/>
    <w:basedOn w:val="TableNormal"/>
    <w:tblPr/>
    <w:trPr>
      <w:hidden/>
    </w:trPr>
  </w:style>
  <w:style w:type="character" w:customStyle="1" w:styleId="documentskn-mli8parentContainerleft-boxsectionCharacter">
    <w:name w:val="document_skn-mli8_parentContainer_left-box_section Character"/>
    <w:basedOn w:val="DefaultParagraphFont"/>
  </w:style>
  <w:style w:type="character" w:customStyle="1" w:styleId="documentleft-boxbordercell">
    <w:name w:val="document_left-box_bordercell"/>
    <w:basedOn w:val="DefaultParagraphFont"/>
  </w:style>
  <w:style w:type="table" w:customStyle="1" w:styleId="documentbordertable">
    <w:name w:val="document_bordertable"/>
    <w:basedOn w:val="TableNormal"/>
    <w:tblPr/>
    <w:trPr>
      <w:hidden/>
    </w:trPr>
  </w:style>
  <w:style w:type="paragraph" w:customStyle="1" w:styleId="documentskn-mli8heading">
    <w:name w:val="document_skn-mli8_heading"/>
    <w:basedOn w:val="Normal"/>
    <w:pPr>
      <w:pBdr>
        <w:bottom w:val="none" w:sz="0" w:space="5" w:color="auto"/>
      </w:pBdr>
    </w:pPr>
  </w:style>
  <w:style w:type="paragraph" w:customStyle="1" w:styleId="documentskn-mli8skliSecparagraph">
    <w:name w:val="document_skn-mli8_skliSec_paragraph"/>
    <w:basedOn w:val="Normal"/>
  </w:style>
  <w:style w:type="paragraph" w:customStyle="1" w:styleId="documentskn-mli8singlecolumn">
    <w:name w:val="document_skn-mli8_singlecolumn"/>
    <w:basedOn w:val="Normal"/>
  </w:style>
  <w:style w:type="character" w:customStyle="1" w:styleId="documentskn-mli8skliSecfieldp">
    <w:name w:val="document_skn-mli8_skliSec_field_p"/>
    <w:basedOn w:val="DefaultParagraphFont"/>
  </w:style>
  <w:style w:type="paragraph" w:customStyle="1" w:styleId="documentparentContainerleft-boxskliSeculli">
    <w:name w:val="document_parentContainer_left-box_skliSec_ul_li"/>
    <w:basedOn w:val="Normal"/>
  </w:style>
  <w:style w:type="character" w:customStyle="1" w:styleId="documentparentContainerleft-boxskliSeculliCharacter">
    <w:name w:val="document_parentContainer_left-box_skliSec_ul_li Character"/>
    <w:basedOn w:val="DefaultParagraphFont"/>
  </w:style>
  <w:style w:type="character" w:customStyle="1" w:styleId="documentskn-mli8fltRight">
    <w:name w:val="document_skn-mli8_fltRight"/>
    <w:basedOn w:val="DefaultParagraphFont"/>
  </w:style>
  <w:style w:type="character" w:customStyle="1" w:styleId="documentskn-mli8skliSecparagraphCharacter">
    <w:name w:val="document_skn-mli8_skliSec_paragraph Character"/>
    <w:basedOn w:val="DefaultParagraphFont"/>
  </w:style>
  <w:style w:type="paragraph" w:customStyle="1" w:styleId="documentemptyinfdiv">
    <w:name w:val="document_emptyinfdiv"/>
    <w:basedOn w:val="Normal"/>
    <w:pPr>
      <w:spacing w:line="400" w:lineRule="atLeast"/>
    </w:pPr>
  </w:style>
  <w:style w:type="paragraph" w:customStyle="1" w:styleId="documentskn-mli8dispBlock">
    <w:name w:val="document_skn-mli8_dispBlock"/>
    <w:basedOn w:val="Normal"/>
  </w:style>
  <w:style w:type="paragraph" w:customStyle="1" w:styleId="documentulli">
    <w:name w:val="document_ul_li"/>
    <w:basedOn w:val="Normal"/>
  </w:style>
  <w:style w:type="character" w:customStyle="1" w:styleId="documentparentContainerleft-boxsectiontitleCharacter">
    <w:name w:val="document_parentContainer_left-box_sectiontitle Character"/>
    <w:basedOn w:val="DefaultParagraphFont"/>
    <w:rPr>
      <w:color w:val="FFFFFF"/>
    </w:rPr>
  </w:style>
  <w:style w:type="paragraph" w:customStyle="1" w:styleId="documentskn-mli8langSecparagraph">
    <w:name w:val="document_skn-mli8_langSec_paragraph"/>
    <w:basedOn w:val="Normal"/>
  </w:style>
  <w:style w:type="character" w:customStyle="1" w:styleId="documentsectionlangSecparagraphnotnativeLangParafieldfieldFRFM">
    <w:name w:val="document_section_langSec_paragraph_not(.nativeLangPara)_field_fieldFRFM"/>
    <w:basedOn w:val="DefaultParagraphFont"/>
    <w:rPr>
      <w:b w:val="0"/>
      <w:bCs w:val="0"/>
    </w:rPr>
  </w:style>
  <w:style w:type="paragraph" w:customStyle="1" w:styleId="documentsliced-rect">
    <w:name w:val="document_sliced-rect"/>
    <w:basedOn w:val="Normal"/>
  </w:style>
  <w:style w:type="character" w:customStyle="1" w:styleId="documentsliced-rectCharacter">
    <w:name w:val="document_sliced-rect Character"/>
    <w:basedOn w:val="DefaultParagraphFont"/>
  </w:style>
  <w:style w:type="character" w:customStyle="1" w:styleId="documentlangSecinfotileseccolon">
    <w:name w:val="document_langSec_infotilesec_colon"/>
    <w:basedOn w:val="DefaultParagraphFont"/>
    <w:rPr>
      <w:vanish/>
    </w:rPr>
  </w:style>
  <w:style w:type="character" w:customStyle="1" w:styleId="documentbeforecolonspace">
    <w:name w:val="document_beforecolonspace"/>
    <w:basedOn w:val="DefaultParagraphFont"/>
    <w:rPr>
      <w:vanish/>
    </w:rPr>
  </w:style>
  <w:style w:type="character" w:customStyle="1" w:styleId="documentskn-mli8langSecparagraphCharacter">
    <w:name w:val="document_skn-mli8_langSec_paragraph Character"/>
    <w:basedOn w:val="DefaultParagraphFont"/>
  </w:style>
  <w:style w:type="character" w:customStyle="1" w:styleId="documentpaddingcell">
    <w:name w:val="document_paddingcell"/>
    <w:basedOn w:val="DefaultParagraphFont"/>
  </w:style>
  <w:style w:type="paragraph" w:customStyle="1" w:styleId="documentpaddingcellParagraph">
    <w:name w:val="document_paddingcell Paragraph"/>
    <w:basedOn w:val="Normal"/>
  </w:style>
  <w:style w:type="character" w:customStyle="1" w:styleId="documentskn-mli8parentContainerright-box">
    <w:name w:val="document_skn-mli8_parentContainer_right-box"/>
    <w:basedOn w:val="DefaultParagraphFont"/>
  </w:style>
  <w:style w:type="paragraph" w:customStyle="1" w:styleId="documentbordertableParagraph">
    <w:name w:val="document_bordertable Paragraph"/>
    <w:basedOn w:val="Normal"/>
  </w:style>
  <w:style w:type="paragraph" w:customStyle="1" w:styleId="documentright-boxsectionnth-child1bordercell">
    <w:name w:val="document_right-box_section_nth-child(1)_bordercell"/>
    <w:basedOn w:val="Normal"/>
    <w:rPr>
      <w:vanish/>
    </w:rPr>
  </w:style>
  <w:style w:type="paragraph" w:customStyle="1" w:styleId="documentskn-mli8right-boxsummarynth-child1heading">
    <w:name w:val="document_skn-mli8_right-box &gt; summary_nth-child(1)_heading"/>
    <w:basedOn w:val="Normal"/>
    <w:rPr>
      <w:vanish/>
    </w:rPr>
  </w:style>
  <w:style w:type="paragraph" w:customStyle="1" w:styleId="documentskn-mli8right-boxsinglecolumn">
    <w:name w:val="document_skn-mli8_right-box_singlecolumn"/>
    <w:basedOn w:val="Normal"/>
  </w:style>
  <w:style w:type="paragraph" w:customStyle="1" w:styleId="p">
    <w:name w:val="p"/>
    <w:basedOn w:val="Normal"/>
  </w:style>
  <w:style w:type="character" w:customStyle="1" w:styleId="documentskn-mli8txtBold">
    <w:name w:val="document_skn-mli8_txtBold"/>
    <w:basedOn w:val="DefaultParagraphFont"/>
    <w:rPr>
      <w:b/>
      <w:bCs/>
    </w:rPr>
  </w:style>
  <w:style w:type="paragraph" w:customStyle="1" w:styleId="documentskn-mli8paragraph">
    <w:name w:val="document_skn-mli8_paragraph"/>
    <w:basedOn w:val="Normal"/>
    <w:pPr>
      <w:pBdr>
        <w:top w:val="none" w:sz="0" w:space="12" w:color="auto"/>
      </w:pBdr>
    </w:p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table" w:customStyle="1" w:styleId="documentskn-mli8parentContainer">
    <w:name w:val="document_skn-mli8_parentContainer"/>
    <w:basedOn w:val="TableNormal"/>
    <w:tblPr/>
    <w:trPr>
      <w:hidden/>
    </w:trPr>
  </w:style>
  <w:style w:type="paragraph" w:styleId="NormalWeb">
    <w:name w:val="Normal (Web)"/>
    <w:basedOn w:val="Normal"/>
    <w:uiPriority w:val="99"/>
    <w:unhideWhenUsed/>
    <w:rsid w:val="003D2322"/>
    <w:pPr>
      <w:spacing w:before="100" w:beforeAutospacing="1" w:after="100" w:afterAutospacing="1" w:line="240" w:lineRule="auto"/>
      <w:textAlignment w:val="auto"/>
    </w:pPr>
  </w:style>
  <w:style w:type="character" w:styleId="Strong">
    <w:name w:val="Strong"/>
    <w:basedOn w:val="DefaultParagraphFont"/>
    <w:uiPriority w:val="22"/>
    <w:qFormat/>
    <w:rsid w:val="00CA765C"/>
    <w:rPr>
      <w:b/>
      <w:bCs/>
    </w:rPr>
  </w:style>
  <w:style w:type="paragraph" w:styleId="ListParagraph">
    <w:name w:val="List Paragraph"/>
    <w:basedOn w:val="Normal"/>
    <w:uiPriority w:val="34"/>
    <w:qFormat/>
    <w:rsid w:val="00030D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921</Words>
  <Characters>6482</Characters>
  <Application>Microsoft Office Word</Application>
  <DocSecurity>0</DocSecurity>
  <Lines>223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Dr. MARILYN GALVEZ</vt:lpstr>
    </vt:vector>
  </TitlesOfParts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Dr. MARILYN GALVEZ</dc:title>
  <cp:lastModifiedBy>Marilyn Galvez</cp:lastModifiedBy>
  <cp:revision>3</cp:revision>
  <dcterms:created xsi:type="dcterms:W3CDTF">2026-02-01T16:35:00Z</dcterms:created>
  <dcterms:modified xsi:type="dcterms:W3CDTF">2026-02-01T16:38:00Z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32d77272-3b7c-4366-aa6d-33a9a4c04adc</vt:lpwstr>
  </property>
  <property fmtid="{D5CDD505-2E9C-101B-9397-08002B2CF9AE}" pid="3" name="x1ye=0">
    <vt:lpwstr>TPAAAB+LCAAAAAAABAAUm8W2q0AUBT+IAW5D3N2Z4RLc4evffdMonT69d9VKQpI4QTMwRDIwQ9M8zbIkh2CsQAqiCOM8xcoQHqox8zTualMbFm1i/4uQO9T9MPQnvK7pDLkcJaXcSOE61FPzaJU1mpNJCrnISPlEFi9QGzKfICZcLE6din5+GuJCjhHQwMLdnHZFrTj8at70T2Op69SLOd0kiS82I92l7RTX8m686sqhlG4fY6awXQ2ewEGyHxc</vt:lpwstr>
  </property>
  <property fmtid="{D5CDD505-2E9C-101B-9397-08002B2CF9AE}" pid="4" name="x1ye=1">
    <vt:lpwstr>6fJfTg0u0vb6L6+QOAmpPB2bzFQ7a5R7MgXRgDz8sk85gMjRQj+HA5YROfngaPXIfecEyoTrJZ5LVw6c/DVO3G2gxiriXjEonxL7899SR+HV63qQOR/UCMYGnYcfo1VdxN/fODMyR7KmQVCCRj1YwvPQaNxvaLjvhQ6Iu63pdiV631MJtMZMywafhhiVTxrA1U5j0MFoXGZsho6rd2S8b+/FwskAKv4t+T+P9FHaGnRaTF4HO9C1AHK5kdUEsuH</vt:lpwstr>
  </property>
  <property fmtid="{D5CDD505-2E9C-101B-9397-08002B2CF9AE}" pid="5" name="x1ye=10">
    <vt:lpwstr>38hck9+O2DelZFG14JOP6+TbpInI2eT9KBZtZcrfXj853bjA1mA7lyhIipierzVg1W5VclmNzy3LTVSpCOaApcQrX9lDYbCx/KeNnDhz+uuh7bXTBuoJtDzLC1DQ7yDVKy2Ue3ab0X9iH8S1SG2sOBNU8VrthNpGUdjy0cKL1qt66fLFXIlatZUSoycEvummYgjae4Gl5yBtF/Y4mWsTRks6jkuaCsBsJgV70opOlNzDELgaxrK+wJQF5nOLU0C</vt:lpwstr>
  </property>
  <property fmtid="{D5CDD505-2E9C-101B-9397-08002B2CF9AE}" pid="6" name="x1ye=100">
    <vt:lpwstr>E5eOI+J/d6RriupJqSiG6nVt/7u6PHD4bxdZ+XiZN1/kWDR24cP6cEEwOyiaXzOJRyP/tQsMAcqFKb6mCdJ3+4LpW3NjbrjsdkK8c3wuWjm/EW33nsWvcUJIQJQWF7s14l9sNB17SUkEDbLM0792t2+MAU9e2MIy0aN42SIWlYJtK2DdNma7TBsLLZgiK8bJmj2Nep2HEZie/CUnfI4IqMlUnXmGJyFCId4BI9zB/Tlc8O+Mcs3Eu6Ij+N3Nb1O</vt:lpwstr>
  </property>
  <property fmtid="{D5CDD505-2E9C-101B-9397-08002B2CF9AE}" pid="7" name="x1ye=101">
    <vt:lpwstr>nmR4L0Y+lIKMAVHXlD4ISBAF+nnwDtoYWbVCvOdNS4YbhifNXJrD6FJQcnNCdr2JpxsxMG5dsr8qiC/Qjsp/ZQbSjh/3dcPluUyj+blBdI+jfT1m/cZTk6AO74Zb2Xd98qPADQR8EDo/6Fa2mHfOxmgtg9jNx8aGqzSBp57IugEAYOq9mw8JIyJU6Fgl6yJcEeLVQMGxr3XuBHMaZoJv+mcN5pEIIWjG245UCdbFwIj3lG3Q8cTifpCLb31UAhk</vt:lpwstr>
  </property>
  <property fmtid="{D5CDD505-2E9C-101B-9397-08002B2CF9AE}" pid="8" name="x1ye=102">
    <vt:lpwstr>uqyCEf6Rj83hL55hpjIrJ1QYwYf315sqomyGMf/ki6TLoHMKa1jgQ/FZ9XnXxzxVZNUvvkoNL4cwmlw/c7Ne0vrHgYfaOMV4Ps+nbPT+1hT+X2VFdQ6AwTusMfdcPT3wV0/DXMuU378bMvR2pPI3R9nFhTSKHVkNsMjCgxtpImDecu9RGo9Fq/bYvmdSLLfezlOhpEXiOfWnKBUjfrwpMmpM2I6N/VzITX5D0bPqRGT6+daNaJMqz3iJYMKzhl1</vt:lpwstr>
  </property>
  <property fmtid="{D5CDD505-2E9C-101B-9397-08002B2CF9AE}" pid="9" name="x1ye=103">
    <vt:lpwstr>kU+wM9AxbbYF6Z4fp7sXVnwdROIzk4Q+EBqLnNQtvIa4S11XoAdgeUvrToO2X2Ki+inH5jzashANj3AtHXvkqXnsdE0u3cHL8nEyV1CTRBG9v6mYFvZ0evoWjAALwLrdF37D90NvnqqnurvO5ByqecRDZvWZfxiHoFGgP55BlyApF5W10kkDcKcGRXu4fqe4LqKa10/UpTuJVxqPljizW8Vzu0j8LT2jJ1Ic7W3/WwLAMvuo6z3EtDWgk1RFYRl</vt:lpwstr>
  </property>
  <property fmtid="{D5CDD505-2E9C-101B-9397-08002B2CF9AE}" pid="10" name="x1ye=104">
    <vt:lpwstr>GsSFGvLATyymuoDnyRzKekZNFqQRTgpwe0Hu5SNDs62Dgab6fuUBV36RJeHmR8XEwcQKSur8GAqrjCuAAHnt1VgdxJtJWDyIOkMHgWR/ZgzfafpwH1mB1lupLbe0XoW625T56ShqDnjwmkyFqS4PW8C8AkiUVDIRF1LgVXqKkp6JvTbyjElxetMtPmybu4affElUzliOE4eLKxJWkpEWlzrClT76+1qckjc9f07pW1CoG4E31hstiwk0wwTsHzk</vt:lpwstr>
  </property>
  <property fmtid="{D5CDD505-2E9C-101B-9397-08002B2CF9AE}" pid="11" name="x1ye=105">
    <vt:lpwstr>mJFqOEfd2wKEfXZaVqjf8SLzcsN5xyifePico9HRYoZUTUMu4F/y0FOsZw3398c8BufYtounmqSl5TUA+xXtmKslR27+G5/Gv21iXbypXb+M4qYHpohtWTtee84xI4k8mkyVQ8gQ/iFHNIJGFxvEo2aH8Jhtbkwrq2StIZLUT22jlIeGGz650vcWtFhQYbuoKXFn5qXr9nZ0+qFjC/jJkMrEMEEtnfXIdMDapG4vjEqIl9BkZJwi3COTh8fMpoQ</vt:lpwstr>
  </property>
  <property fmtid="{D5CDD505-2E9C-101B-9397-08002B2CF9AE}" pid="12" name="x1ye=106">
    <vt:lpwstr>LxN3Z7lZlVBwajRRUXAN208svcH36nRDuIuzz2XzNUKpW7mTzDeO2VOlbHIHDtXPcUKZOKFi79ypwBJ2F9/O3PiQwUrPcArqBaT6WjbZfnzJz14sJigo6fEpLHVVsLRghvbDwA603YDp1Epc8lz1BcQoLQO7+KpIgqU2BSfm1Ej18aElcffCsBPzwxgZZukRQ9pYpVuGJb/zRxQIPnzDTxdMU9mTU+F8ZjLaSdVIOsz3IXnXCb6vcA/bX6mUJaH</vt:lpwstr>
  </property>
  <property fmtid="{D5CDD505-2E9C-101B-9397-08002B2CF9AE}" pid="13" name="x1ye=107">
    <vt:lpwstr>vAvQuS+HvFI/vjkLk1jfE6u4tRLWYIxVaZ3DV6nhCbyUA6F8sqY9bP8vipHMv4asizWVego0ctHzbWRwRTIWFpOzRYfJPvdX2275ZiCSZG1b49NjWsWepVc6zt3/CEvZInSw+t0JWnJEzeWLUftHNLkfBRcghtlzmNwwmkAr49hRMJlF9bGBqhc3b8rzw1gRVvh00QPclpKJoJ3tVdWUJWVR323K4Kd9kbyJk1R7/5QcfB9AGAt31hSBUVJuMj+</vt:lpwstr>
  </property>
  <property fmtid="{D5CDD505-2E9C-101B-9397-08002B2CF9AE}" pid="14" name="x1ye=108">
    <vt:lpwstr>auq2nTcRuT4T5jP+qRQ4IP3Fj89mFX/034a5x1O6hiK3HyCJ/D2gpW4li24XP+KNqHouTb3lzl8cBCnFTvOGm7xFM1zAnEealUPxM895K/AnU3uuxbC801pIvnrlVS1jDktwInznbPj7uCg+q8oWedtzCCHQEyl1isXTaUoTJn8SCyTcus9SehOyibK3ZFX79y17y8vaHLHx7h5ziLOG+6ozWxuI+06ak1YWscc63rIeKou6VcrZjMXIZUs0n30</vt:lpwstr>
  </property>
  <property fmtid="{D5CDD505-2E9C-101B-9397-08002B2CF9AE}" pid="15" name="x1ye=109">
    <vt:lpwstr>M7retlIVPMNjfaTZL+dzfGUaK2swC3QI2ne0NVDElWu4WZnpGMcYdYPC0a+NiT8KbX216YduxHTK2UoCspFw/n8AVtv7JI5spQl5365OgPj7c8lXG/uJlQIL+1jtPy5ybN0te+Grlx1OXg65eSLSrnVefVB7PUOobasXFleDJJcgSNpMTZ9DLFdvL41ee+fDLJ4cIBqm5uWjzKKdh3P0p8crX7G8MXL1E5V+IveazDw4resbbzUBzlhsUNOMyd3</vt:lpwstr>
  </property>
  <property fmtid="{D5CDD505-2E9C-101B-9397-08002B2CF9AE}" pid="16" name="x1ye=11">
    <vt:lpwstr>XO9SDXVf8cbqlWV5gxIsT9Tn5we3YuYHyepKiJrGJeu++1u4+M1cgWwY8EkaJv0uVtTgh6bDaADNoWDxbmVaQIwS9/N1VIC+OODpGJjiwGuHxjE3EiaABT4X7y35lQky4u28pLLo/AxqwJBxvHX5aYsU77YYbk+kyCMZoIIgOSJimYs4MEA5PeZ1s8Uf0i4wP5cMnEZ7j8afHJ34/z8x5YSLEpGsYJuOg1/HLcPrNqOvDX1s9shsVkBH1RRuELt</vt:lpwstr>
  </property>
  <property fmtid="{D5CDD505-2E9C-101B-9397-08002B2CF9AE}" pid="17" name="x1ye=110">
    <vt:lpwstr>/krJtfIJgpBe0x+X03oz/ZUDIJluRQtu+IMf4FzmZDprFB9upzeiGtJE0soFeNbPpl1rHQPAmDOJW4lQ2o/ST/lfOIsuZgJwrzxxSBSX2fAkBN4etkAZet8WUb4jw4zpz2CPZkSMH/mqaKsgI04XDhPmbgmjuoqAtyQITruwy0OP6nVDCopgD8E+HS7u0HH5FagJu0cmkqAjJfDSKt5MO/2Wpy+nElnv6Fxml5GuKLPo1P+GgJyuFP2+g5q2frs</vt:lpwstr>
  </property>
  <property fmtid="{D5CDD505-2E9C-101B-9397-08002B2CF9AE}" pid="18" name="x1ye=111">
    <vt:lpwstr>rkZWdJm1Nw+09vTA5hy3DLa0kvvFoMzmCBZ7PTUor7SpQQzNAKkGIQg/GPKKtdRTTOLu53Ga2RuzNl7X/hJdUDKVy4Cu3No2pAdBnmxWdTjLBUIq7PCKrZOMx9+GqNBIXVIyP1j2rYu0jt0WHB8js99VPFAY7qODqbTidb0scbpe7SJ4pxppOinZIqeW3nYCvUKBJNr+c18igeDefOcypGQkZ1N6H1Wucm6WqZQh+aHcWHxHZM1qD51tghziIB1</vt:lpwstr>
  </property>
  <property fmtid="{D5CDD505-2E9C-101B-9397-08002B2CF9AE}" pid="19" name="x1ye=112">
    <vt:lpwstr>dtxVW387jUrkEOJxYthwczkOsPo21BKGzdA+S7sbFwR+XPTuPCMv6RIpHexLWq84uhP/2z0K+LV8DnjnczHwMdOcvVS9NioqcKHhYGg1zCPlop/FJLFW6WL+mKt+gZvHecVR9OiH469y0Bj9UOkxIlLMq6x78dvN1DyvIGRdID4LWPXMNe4kudzg8jiOsh0UdEF6ijyTRi5jo24hBZW+gf79UXyiUeoHQH1cyrEgeIwJa7xhFUbYLEAA5EOWtJ4</vt:lpwstr>
  </property>
  <property fmtid="{D5CDD505-2E9C-101B-9397-08002B2CF9AE}" pid="20" name="x1ye=113">
    <vt:lpwstr>R1CwcRJHN7jUhp0yNqQE0KSb8A4sfArQ/3lz9qMYsALNSyp/X5+Pfx1Akzt9b336H/VN+JDIa2AhdMiogLmmUOhmBpMa2OsyCP/UR059dVJqcWxyZv9dwZ8BEczR0097O0gElQ5ramMnboci6dRVgUTlin2gUQj4GSkmkK6UaEEwRiAPE87siH0Ta6xAghfd9Bfsg6EVolASzuq1yw+O9ODDsHMhFZZ8irqeuc5TmQ803PVUiSwdhq1e7nMnQ6O</vt:lpwstr>
  </property>
  <property fmtid="{D5CDD505-2E9C-101B-9397-08002B2CF9AE}" pid="21" name="x1ye=114">
    <vt:lpwstr>70MP/Wj8w5z/As+mvGl49xGkOOpl98rtAvjJmeLrWgdzDx4z0ywgNdCxCa4mz67m4MFTJiZT4EQ270Km+Z6VMlSmcLvF1AXTGvpYn/W9nGQ0a8NcuV+Dj0E1w2c+MBH2VGkwQJN2k/hDPJPILcbwqef7v1IcCwhiZJPHitbN+WypremGJRFsxTjzG6tyhIsioECI0ZA9woEUyEIl0df9rkHgedkW4jJaBAw43OI7IWjJHSi3+qIZ1BQ34IMyY33</vt:lpwstr>
  </property>
  <property fmtid="{D5CDD505-2E9C-101B-9397-08002B2CF9AE}" pid="22" name="x1ye=115">
    <vt:lpwstr>c9wu9VJPl8ET23dTXFSCZEBdNKeZf3yY/xl6rnbWy++LiwurDm68H3QVGyzS3wA+59gVr/PK+kQSe2l5GuxPByBeohBcPCpq3JXM8qoiD/1FKSmFgXhu3JCsTKADYp3EW7qRR0AJVB3wfv7sMzjs0vMwi6LYduNc7Hen40d+LuTPp8ui5LUxfrjJSNhZRhlVHscKD6NEnxaEe6+5Xj4lB/G7NuvY8MBwgfXVd2eAqAd8SDBycOqm7XbV3cn+CUa</vt:lpwstr>
  </property>
  <property fmtid="{D5CDD505-2E9C-101B-9397-08002B2CF9AE}" pid="23" name="x1ye=116">
    <vt:lpwstr>jR7Sq88S2oAtsn53r+q7csPzItwIZEIsE5MXEiRmL72mlaMPGoXkh/ptEmGgA7Lsq3XrfipSZ7KzN8VLZ5mm6duuPlA5/Ch0Ro6i8MrPABBUoW8BH+WzjdBGb4Vzk1vk++MIOAbP889cfC1U0vuk4shPu9ostQ0OPod0f0ASrwADLoWdXazm40KatkJonKra23sE02dEWYhC4RIwmYy8UwWdGg1BPdqfDnbcNR1YIL+FDKHkMMTyIDJHzDqORkz</vt:lpwstr>
  </property>
  <property fmtid="{D5CDD505-2E9C-101B-9397-08002B2CF9AE}" pid="24" name="x1ye=117">
    <vt:lpwstr>070LrEcN7Nn2nvTVEo4CV+k6x6AYYoW3lSqrk7yxbNkTXZHhmRrrEGXH5CfpHI3Rfu1hJGhosM1XDfazJ53RFtWOgU2QkCETVhtvby0vmzf/mc2/zgmSlfaiVQBPUtkJiX7/4nuinRlGnYuJxnxQJlJ6W2zh8hFNbBVYx07wobU8vNmGx/ByBf3B9yMOuiDPTD9AW8dyphSDyDWU5d0BiMygDxYi3grUyTaJq260O19BNq08voX6UwBuJhYRAuA</vt:lpwstr>
  </property>
  <property fmtid="{D5CDD505-2E9C-101B-9397-08002B2CF9AE}" pid="25" name="x1ye=118">
    <vt:lpwstr>IARgSbCU1wRuVxX/xGVsc3W79jkygpU6SoYwPs9vPRWGW33uDurtCdceB161KT3T0vZerutr076l36EiHP1E3Acjr68qy2/9RgYViGpybr3lj0sxaFWVmaLVUmdIhYcBw3IXpHVaG22DIEXHqv/bp0F/mT12XAYGRoDM4BVqyz3m7hlWEfAKmT9mhNd7M/3wafnz0BzSPazN+z3l+UgkfCJI7KZJaxEgYAql3l4RlA0/BMTTYsx+F9edj0PLnzJ</vt:lpwstr>
  </property>
  <property fmtid="{D5CDD505-2E9C-101B-9397-08002B2CF9AE}" pid="26" name="x1ye=119">
    <vt:lpwstr>atiOVKM4x/+nbawsOXlONpTks1URDqHHTMKd4ww+OHaTX2Pg8l/b8T4oS6Gea3uHmliuN33OyJf+hN+XUsGryQdf5zSiLET9BRi0YeMr9yl0Ubh2l8n1QbiiJdAUaRV56Q0eNRdFJnlPfJ/d0R8S1HV73j/LU7HP7/Qj8Mzp0qY/XPAIZx8uCklg1Lphd8T5pykV8wqNpv2Z9KtPjnUHap9rtFleo3N1kZg/pB1hol/D1TLRtH3i6zQAFMM8SF0</vt:lpwstr>
  </property>
  <property fmtid="{D5CDD505-2E9C-101B-9397-08002B2CF9AE}" pid="27" name="x1ye=12">
    <vt:lpwstr>P/QXRduXJ2c75Yj5UdIasI61Ft2KXS18WPRN62RjE+y+qijaalP21VrYqT344mQFKvDqI3lb+fie4bNe8gF8B1ti1d5pGBFFOxLd1W90ZkarjpKd5vC4Eqr789VTId1iCDaax2iPGfOAVDJH2Bu3T9j0Z+qOHkd0eQL8QGFj5oEHRswu0Bfa8Oij4C8Lv9AIuKUjveNM5Il395ePf/nx10JorcJXLw++yqOfSLZgUsC/xTOvOQrW7H4vFTlrleC</vt:lpwstr>
  </property>
  <property fmtid="{D5CDD505-2E9C-101B-9397-08002B2CF9AE}" pid="28" name="x1ye=120">
    <vt:lpwstr>uuJ7Rf/g2d/HP5b2uZusDqWbhmy+HGke1z8gM0d064QjfrrY3+WefdLLZESAY/OkDQWvl1KVPi34IsNkQB+JiA7s6GRAu2A5TXk54zrZ9e9njPNt9whpCpHQhJAmFIqtqWhJf9Ficu2SXx+09X6VjJBcFQg8ziFaGp0A+p1zhx7vybl9EQnYl9Hq7Ur2/vup8u7vVNwJqtqXlznmQNQh5D+zlrozSCKumCFfSHbya+aeJ3qVqMbojr3eqDz9um5</vt:lpwstr>
  </property>
  <property fmtid="{D5CDD505-2E9C-101B-9397-08002B2CF9AE}" pid="29" name="x1ye=121">
    <vt:lpwstr>Njzbv0pIXAAfd9DZac8Fje1DtLTwJoAV4kUScNsSt8NXKcrLMBSZIZi61I+0CaTtTyGayGR+QwRB5reRxtrnsD9iWtMlf8fTaSo2bWZk54k6uHffV1WCA0l4fSWYT69XpAaSjzpfylGmTP+MPEdr6u/888sIPtthnlE9vccTVLGfLoha+D3gvsU1Expl3zWYq5gqqF7Q5lXIYn1KyEQBbv/LxPHeyMPKx2NutYyf/KuPVNaq2S0YATFhZlxth03</vt:lpwstr>
  </property>
  <property fmtid="{D5CDD505-2E9C-101B-9397-08002B2CF9AE}" pid="30" name="x1ye=122">
    <vt:lpwstr>AyDBxLDN4WEcX41eOfPmvoiwKxsRPnsrv2rbg/lkNQvh/z2v4sv16yeT/LDRynKhyP1S4zeuYu+s3TzmX7cA1L9/zTArQPJ9bLd/SP5VksJXdLjLADO8u9SRN10LmXDuy7PQxVnSgwjrYhs49SNXa3PD5UbcoR0Bvbb0ujmLqizyNIsxQrHTXr5EuOTwN0c7VTNorPLKFd3Ic31U9v00y5KN4S16aKD/yo04mDvGkdVyJk9ZiSKXpsC3MD2Lc5k</vt:lpwstr>
  </property>
  <property fmtid="{D5CDD505-2E9C-101B-9397-08002B2CF9AE}" pid="31" name="x1ye=123">
    <vt:lpwstr>CFnGBns3fAu1SfCENdTCFPXvwSkrkCb/t0YVHM38c118USRHGQMNyqDjxYVe/LTVZOLEE9DtdcKI/ITZSk2kk3WP9t9Znd3OfclpWGTQgTxxnLHbvfjQSduQyPehYg9+U5J1uuhEhjXrgUD1GiHNHAo8K8tWby4AJeIYhXEJ74cyhQpfdu5Qrdso+bZiLmT+qDii3lsttvZfUq8vWa54sTxUybBnDB5OnnH54Fwvn7kbwBBX12iIEsbz34vNjz1</vt:lpwstr>
  </property>
  <property fmtid="{D5CDD505-2E9C-101B-9397-08002B2CF9AE}" pid="32" name="x1ye=124">
    <vt:lpwstr>7fd3CYXLJcjm4TeI+AYgpxo01B5LFt4qL/YVEAdyKCRgMEbkamgrHgWWzdtPve1L3kJfxCFzfflsARLbqZoK3usUFeDnmUzbjE0kNq5UA8/xt8aPDmK7YkGh/V3glMComkwlgoS4TpbPuwrMDvP9QiwvWnvgg6QHMOVV6cDKW/lZurMXTnR+6Qk6fUpjM5SiuIIsxP3kgu0E1LN+ujhAXJiIdA41cPsHckrOI2/Zj+ZiY1ab5oIYcZp8WB87RNM</vt:lpwstr>
  </property>
  <property fmtid="{D5CDD505-2E9C-101B-9397-08002B2CF9AE}" pid="33" name="x1ye=125">
    <vt:lpwstr>WChdHnxuBXepnR9kxPEszXe0OH2J3vN+V77c5CZAHWzl5JEhM8SlDkt8+aPVZSaYyT4kF6sqFHEBezhxzAzKhIyJ9PCtZq6wQozE3jx45geOnIbxQPJytNpFJNx81SnUiNaraN7lQbyJjFg9tjjv3FtsbCJwbPNq5L+PTe96ivzkv3joA9tLzwhUt7WiYMSOceJRwktof3LMv7+hRcai/aLrH31BFPLa6L4sLLRhai8PymrjMX+Oh6T2yArXRbn</vt:lpwstr>
  </property>
  <property fmtid="{D5CDD505-2E9C-101B-9397-08002B2CF9AE}" pid="34" name="x1ye=126">
    <vt:lpwstr>+/jqO2xOuJPz+qo7S/Dcpo39VbOUS0c19C139mQo1Uh+jmZjmkC/84Y7xrw1Fd+S/iHwS1VGVWviiiLaeTP1oifMnPVg2UdHZoO6lcIazux8gKTH37PVPSagHZab5T+R2K2V4BTeEmX/+eHh3Xv2h1WVyiReliOLQn/67kH/p4Ypo660yoY6OO8M0vvn9RxXGXsoJZH/67PyWJYIbtfO+3FCILK509rZ+pYCymV6NjjZ00EL58K/mMaot1fX3V9</vt:lpwstr>
  </property>
  <property fmtid="{D5CDD505-2E9C-101B-9397-08002B2CF9AE}" pid="35" name="x1ye=127">
    <vt:lpwstr>qyASVM8thON6l3mu//NHudiTcufB+eYl736PHQ1Lle124xwwj4kKr2RfOQPATM/1zlNORdqf2CTYvwtATRLanz2YUYaH3YHiy7bEY1+J6wYiyjpBffxwojofaFl3/hE33NZ1Bb08/OYdrB9nK0JIqHdSspSERhKDF3YTAiwfu3nmJOTyiaI1griiHuN7Nex+bIUBgqGuEEhb0ffWKmAvjt6/E7BbW0waKHNZUPSjY/CIgOLD0E/OCzQ2Nc5Q+nS</vt:lpwstr>
  </property>
  <property fmtid="{D5CDD505-2E9C-101B-9397-08002B2CF9AE}" pid="36" name="x1ye=128">
    <vt:lpwstr>OjLkJdl2tE1Y98xH3k4YlNahrbDCGzyKBWnMFXZHjOoDpzwCeKCL4GQS2Gl5Z5L2fXJRs8zS0MLL6lCf6b5IKakc4oMJArzLUvYtjXL8bmKT+rbGI6a+/EI+QWN3gQqfq5dRI4yt9P4NN8dTy1oMvj/MiTRUIvF9U3dqr5utPAPhXJeL6C7G8RxPGjr93sP+4I/o0Jmc8M8sPJqFkjYDs5SVIkfGUvIvXMIIAp3jOexWNMh5/fT+vAPHmdLYhTp</vt:lpwstr>
  </property>
  <property fmtid="{D5CDD505-2E9C-101B-9397-08002B2CF9AE}" pid="37" name="x1ye=129">
    <vt:lpwstr>XPWH78E2RxcN+hdxsDrxcyvfvevIi/kpwkhiKx6mzifrsx3gZB2pkK3muQlvDI4cDO7oPQC87Uv0NT/chCaUfS8IbHwjZC9uQeeHvBtRG+oX0TFd+7vUNMP4r2sEC7CEByelYY6x4JosLetYp6yygF2bwEyFzlMbkgV7puXL5IOuBrrPniw7734lVCAx5TI5BVmU6Ryp1kUdn85uOIv/Ki7EPbLWFN25a34z/2kRaHuEtUb/q10x9XXpsIXDIsv</vt:lpwstr>
  </property>
  <property fmtid="{D5CDD505-2E9C-101B-9397-08002B2CF9AE}" pid="38" name="x1ye=13">
    <vt:lpwstr>RBkOsu6jMgrYprj/tQLpJHCeA6rspYPgyVQWduScky3SJm9tvn3ujlztlxqlctnrsKW0lhm6u86dM5t/F9tiTwzp61oT4phmy3dkp8euV1x6roteH04pzo4ki51JtPfrrsNJ+TFGLhMpveNo/wgNUrOoFTLMe6AiTTWgiZSx63pGCyRrwiuXcg6I+I4EwCKkVeXKaJ034Y3EOiGygbvpDIh7qaE1bnAXK66aBsmNQeWpP8IRIOy+DHzhfdhX7ax</vt:lpwstr>
  </property>
  <property fmtid="{D5CDD505-2E9C-101B-9397-08002B2CF9AE}" pid="39" name="x1ye=130">
    <vt:lpwstr>p1gYEF6j2/Bym8AVkVZlwEOKTdO4GaZH0fj23XeYP0l4gl9Yq8mqY1kEQduUBn7ufRkfBSB3FY8th+vfE7vY9gOtxxjeNTy82efyfl3iigY/sr7M1rhwyfteOm0+EVSBo4alyO9mhnF3nH9u1HnKNHiHhQdhJeKAPqmJKFivbGqgKxdFBXwfXvQQdPc8HFhLe/yK4qiyRo/No1xpuDEczDitUbK1OdRdRAVbSqXnHdrVNGs9nbeHLQ4orDGH1td</vt:lpwstr>
  </property>
  <property fmtid="{D5CDD505-2E9C-101B-9397-08002B2CF9AE}" pid="40" name="x1ye=131">
    <vt:lpwstr>aYI7nAu75VaIDcc2R4z2UN1QPLQ+Y2swjjagPko9VwUk4JIw9qHpEkydytbyvlLIIjNVRGa2Z7uLDmwJt71zMSrA6ASHOlurM9sY9mdyfC+XpyGFXwuYVRabB/5nL96ubTf4Ril44LqyuDM76tgle9gj7yTAdaZZLOUu8zpzKSzdOpQvvL0CbfzJLM2gKSTKXNpHwN+3mPPhf3n79LX4GIFNu7YQ97/eGxI8stKkbKU5YCpDa30zyMx78Ue3BNM</vt:lpwstr>
  </property>
  <property fmtid="{D5CDD505-2E9C-101B-9397-08002B2CF9AE}" pid="41" name="x1ye=132">
    <vt:lpwstr>jKNmCzieHdMCs5Q7FxX/e7V+T9g27zFAoJSsCvgkBaTeiTbhUh+FuxyiGhQ1K24+NfMBsQtiTJLG/fXHa3e3PRWRE2LG8bB+vCtW4w0NAj7mvJkQadHBEzkEkOKzqs+Yuijpux0VlLFcNfCLyvksaugGVkUPkHc0zGYBhlrha5SV5aEZ51/q6ROQoFpCbKVUqTN+8KBd7mogw6UDjjh9VNPBX67lF2mtgTkk+EfuTkEHGtQvjL/Ek1peD97GNO1</vt:lpwstr>
  </property>
  <property fmtid="{D5CDD505-2E9C-101B-9397-08002B2CF9AE}" pid="42" name="x1ye=133">
    <vt:lpwstr>7GxoLShXCx69GF8mxgZMFA+VfBrj0a4vqNV8lFDH7OaOFM3CmhQQHKeV3ArIFaQikm2KuvxuMrSrarMBPwjXxgoc5dMPTJQJi9nUhmGKN+d12nBNcmT48Xnl9BV/Ib1vltVADnEbhQB6o+b4Ed3Yo0kW99Yp0JFu264OP/PUM+UpAbsWRwm2AVDCBIDYj7JhIw1IncD11LAWWP5jM5POR/3F03oqNAlEU/SAKkkilyFHk2JFzznz94nXhxpIMM/</vt:lpwstr>
  </property>
  <property fmtid="{D5CDD505-2E9C-101B-9397-08002B2CF9AE}" pid="43" name="x1ye=134">
    <vt:lpwstr>PuO0cSzBmmxgHwUnqPwBhS1IW84xk3QCACak16niXFb1OjSHiDAGUbKOmVkovGbz/colnjjHOm7Hmmea/hBVUnzhMGooZcK6MO0LsFU8CymrgQu1lXasDEXTIAND4o1EPt2WU+YfmriiSrfXP7A4clFc6OBvMr2NHuPY4fHxaOuLZW4e0ZUHZkjcdeBF2JO12/ccH5nI886DuQRfQQ8ggP4Jf2DEiplurqDcOGq2uM7is0fIGD6xXirwBrGn2/R</vt:lpwstr>
  </property>
  <property fmtid="{D5CDD505-2E9C-101B-9397-08002B2CF9AE}" pid="44" name="x1ye=135">
    <vt:lpwstr>yHH4Xy68eQzLTgXzeAU/2x38RhtDdnp+q3NwSyiUR6qKireERITj3993aut4BHby+TpGV8f8SXFio419cqpKuvlewsF/ZBKa1yN+jEPhLdqBx/Ihd7epJh1Gly5WBqB4eucSqaNPH2dxn2zEuk3aI8o7WKMd2bcYbcAed99HOLZcJLsvYsG50Vae/spWw8khTg+ODOkiKNJrfETo/il3MrFzdsHng80Ca0rrlwwXp92MO9EK7TJLMv2SvxLKKqR</vt:lpwstr>
  </property>
  <property fmtid="{D5CDD505-2E9C-101B-9397-08002B2CF9AE}" pid="45" name="x1ye=136">
    <vt:lpwstr>x5ZSYbT8pOlfWavZLS5HP0XULBqZZGLdzW3Y87JY29VyONK/JOm6fSekbwlDO/R73SntwCMBnrCgvES/0JMX+n2D1ZrBCJ6GrBO5jAq8A4oYGptWNHbQkru7+p8Xza0mtwW+etmwHpRN3otuIpuCiF8t3bD7Rl0ES1detfg+CET8pBvXPsZjvO5EOpvbqsbFUHbQXfHVz1JSvIqf6IIS/MhHSpFLEb4mmH/Qb81B9XIzIx92MDoF+WdrwlzAB6U</vt:lpwstr>
  </property>
  <property fmtid="{D5CDD505-2E9C-101B-9397-08002B2CF9AE}" pid="46" name="x1ye=137">
    <vt:lpwstr>1XK5ScM72+fvVDVHNbEjP0p+OYs7fjvFsm2fu2yS03O8npQE2ivPn5qSCidQ3aheAvsVeFP3e9LfV8klmLJMJBjZYrFn5IH3cHp8KU6cEuYqcHhvBOI4nbjYzjrooH0aQNklLIQjWNVcfzIvwbyOXFRAzhF1y2PlolYj6YdskUz8/a96TIuYQdSKPcoWsUcskukwrEQFwhIbUzk8G/EToQEPG2iN3Z+E8DVo8ycHrP3YlSDBbg788izlWu4VUkn</vt:lpwstr>
  </property>
  <property fmtid="{D5CDD505-2E9C-101B-9397-08002B2CF9AE}" pid="47" name="x1ye=138">
    <vt:lpwstr>3riVh8ZHUgyEpmISIS4jwhuA3ER9Egvz1DWOeICb6LR72v3vX5C7Y4W9xqAuuh0TjJ/FxHYk8v/1sxhOV4g7zQUIHH0S59gDwZHVm+JGZmMbQMwTG3lRopVH38LgeHWLzLximWGh5Hjgn077Md5+YYEycT8NtQdlCIjKiAs6ajKBr4cIMd/iie64y4wCsZKqnYSd3XUpkMocsGPE7uh54XPeuAHrTSEKbEYgQOmspkI4Hqkgxs+cDgt5aVVAuZA</vt:lpwstr>
  </property>
  <property fmtid="{D5CDD505-2E9C-101B-9397-08002B2CF9AE}" pid="48" name="x1ye=139">
    <vt:lpwstr>zaBEBlOsTBFTdsUian9BgQcBH+WypaUZGs08+RRpym9GyHBF1wLW/NpZ+golUVQu6ZBjsuyJkAFrlC+pLcAqY8wyEcpH7UXdoqNQbOIvA0yvm6kQGIZr/ocbd+07tqicKl3YoJ4hqIKa/QEikzkgxXB5KDAtbuWdCuxsMVzdHuT48eaIHMqYqqu9zzVnk1D3uTrtwrwT9PRAfkRLO4yB2+ilMUrzMPZSsMjcJybfrcD8x9YV5bRKpdE0MWIBLD+</vt:lpwstr>
  </property>
  <property fmtid="{D5CDD505-2E9C-101B-9397-08002B2CF9AE}" pid="49" name="x1ye=14">
    <vt:lpwstr>62lu8XTOS/aH6iDxGO4inF7V37QB/MZcEGhwSmKdYSKSnpnzfMKxxbEr97mnnF2TgbxTax53zZMrcMeuSOvKjbX/2e4KsHlE5W6REly98o44Paujs7JBgsArppIH3XQdqaxcL+5DJOQ1k/mheUO+6blMUfeHR/MajlBXz7QDenxwh7PmeCRqS4bR0WvUj5x5S5YvmXXSw9t7LXnr9x7yHt6VR8crWjVR8qzCqt7011lyHmwojr+4WCo+nwrztoC</vt:lpwstr>
  </property>
  <property fmtid="{D5CDD505-2E9C-101B-9397-08002B2CF9AE}" pid="50" name="x1ye=140">
    <vt:lpwstr>Xm76PdXileV9WuJfTCnWXIs/wt0wWi3nL/dKa78/IPksqjcfvLinJJdCYz2QsF8ml7I71CrPbGcu88Yy15UT7BjcPvwMM/wmNOMLcJ8CbsykNmuXJ4BIGlbypOqMX1qigKYgidRtzWlneOVCvh+Qkxhac2cqJD6/nbY0RAiwNOtc6LZypqdHa4tlwqBYRkUfz/8+j9+5LEQgZq+rAda2WFAXodUY5XoiP9p4hql226IdoTvQ8lqWMaAXtwmrdUA</vt:lpwstr>
  </property>
  <property fmtid="{D5CDD505-2E9C-101B-9397-08002B2CF9AE}" pid="51" name="x1ye=141">
    <vt:lpwstr>If1abawIDfNQYKRWv9Wo9tmCIKFh8bcI0cVq7cS4fSXTkzoqdvhltELffUUSMkGipZ6zqhm/+UCetU1il/INt63KxovAeypbGMlLyi3y8SvsiAKC4AZlcuJUo8S1Q3t13aY3Is74mtKvlJROJrabjyyx/4PaVXuqMnPFsfihDYFcfA/O7aM4DXJHCfya44W+bb3dARxsibjyRa1Vn1ayfy5PxTXwAYURvoEBOpqPQ6CbvmOQ5iheOlWnhR/WHZj</vt:lpwstr>
  </property>
  <property fmtid="{D5CDD505-2E9C-101B-9397-08002B2CF9AE}" pid="52" name="x1ye=142">
    <vt:lpwstr>hcZKuhmzjqy4hfQn0aUeiBy6y3tC+P2atfY6jShi+m9QRN8Gm1FWXWp2TG5wH88ZbSbLTWHW6721TayvFYob6+DeOfkCUGgU1QbW/3nrfCF6CiCHSh2T1XIa74HwtgMWvPsURwT9oF8WoV/aLP7l+mbiNg15rRpZpi/va0S0WbqMPMBRzP0TNWu266xhZ95sCocTlAsi91tkxRxsPm89L3krr7YY0OE9KBSX7XfIOytB4kznmAYZi2LScr5FROM</vt:lpwstr>
  </property>
  <property fmtid="{D5CDD505-2E9C-101B-9397-08002B2CF9AE}" pid="53" name="x1ye=143">
    <vt:lpwstr>xsR2i+Dl/nuxZhDqTmwFW06R3WinC5BCS2rnEbKcyE+xZcFouPSsipMBaBABwRW5it7yQfmzifMO7xIBtlS59O5CJHyqulcc2cUs3UdySdPc+nVNp7gjSBYv0pAqImiWVF5fdpXASE3JEPdXk+NgaLkuFaPNhf9Klb/+iZMP6Bdlb8DJgod6wjvSxIo7cTuHVn9VUhpATZDiNdzCFTR1IgagaOJPseYSEKQRpS/vztt8tVadHFPIhPcu5Zs5pue</vt:lpwstr>
  </property>
  <property fmtid="{D5CDD505-2E9C-101B-9397-08002B2CF9AE}" pid="54" name="x1ye=144">
    <vt:lpwstr>Uo7kaLrgEKLikiCOLsOj9w16CHtvKA4iDb9MKCNNj/lnV3IX0Zjw9nPlZfypckQy0IbBCFXCVtp7QspHKfevtfHsUCL9wFxvVT32HR5vJVtLdpNE/D1ls3Ziw8dgXpz/9l0cCQJ5wM8CTg0GXwfXcsdHOnz/syjc1qn3s/x6setoatTsJMNHNarZYLQB62nP9Fhw2eG/a/ai+kKK7tUdu/El9nLbM6USQ8f/Ie4ayeV93BKmdI9WXNBsQQYg00G</vt:lpwstr>
  </property>
  <property fmtid="{D5CDD505-2E9C-101B-9397-08002B2CF9AE}" pid="55" name="x1ye=145">
    <vt:lpwstr>szy1ChxCqDZ5VNRdIuipHdYX9xPALpefzg7jah56PJtGLC7LIWLlZwmeR2QIgAhEhlfMBW2cbYZiIeieeOXz8EDwF2fMoUpkTK+viEpMXo0npXsvk2IpZZHB8PPdPZITBxKeueX+U/dX+WPnh6csTyrHTiddkgxR9na8pLs0w8t7rn1XBTP3UWVyLDZYMdS83Zuiel8LKv02ZyRkFTG0Pf1UXnbL8NuXzCof+qVbmBFtBMq9JqMBuIuNc+LXhaF</vt:lpwstr>
  </property>
  <property fmtid="{D5CDD505-2E9C-101B-9397-08002B2CF9AE}" pid="56" name="x1ye=146">
    <vt:lpwstr>LabnJd+fv2c1LbaZ3Mi8qZWrVO7Fxv4o0bSP7OUvXRNNV3AB2xF/MUByAY1fpBdQ17UWKqShO9TPAArAEQ3wWY7cz9CutpONhHWNsl686Pvtxf5lunPfEUdxv1uCU7zXhZ5GaryHdRwlTT/AL9Jvhes0Ukniwv4Tcu2hIU2hIRnisGv8qNhb+glpkb9Q6t3zbnNViZ80f0WmsDpU3pOJewT/Tq4fJ0nqOlP1fNT99a90TrM4RqaWGYmpJN5GDnz</vt:lpwstr>
  </property>
  <property fmtid="{D5CDD505-2E9C-101B-9397-08002B2CF9AE}" pid="57" name="x1ye=147">
    <vt:lpwstr>9R96REXl1+Kvw3inQHcRf7GfOITSM7vca/2YLC8d2o9Wm9C0cXuArrNYfKr8XXO5ZmrLE7izspLpu0bBW/H7PdvMEJdEASt5dVd43d35sg12zPoV/yU5mv6mMrb1oHrF7R+zKdgO219e1fFvql7vwyxtVUJAfSHnPMkPwdQhpvSpGteXBgrKfXKuGzVS1rx2F6e33Um/4lOAwiVPbbTRkimbi13VKlZPujXmtJ6nCq2amqu2gn+Z97r3EiW43dO</vt:lpwstr>
  </property>
  <property fmtid="{D5CDD505-2E9C-101B-9397-08002B2CF9AE}" pid="58" name="x1ye=148">
    <vt:lpwstr>05Lqr8Wl2ANXmKkbRN5Kd6iTP0bwOUBZfJdjvmauMnb2Q8CyKL6ko+wbj25GdTuxJ41dwCJ14RIy2+cG0sAVt/FdnZokXDuQloNfBd4Ze/z5xsuj8NeEAYC6r1t/5JGzMiEJPnakSB8ZtcDirVtb9NxC5QTuZngUJHb+yjD3ndwGl5zteFSui4ht+I6/I8E12icgMK+pqfHWggmFeUG81d8nUKJlx7s2QZHirQwiXcgU0uNiQtCtkAg+eNT0196</vt:lpwstr>
  </property>
  <property fmtid="{D5CDD505-2E9C-101B-9397-08002B2CF9AE}" pid="59" name="x1ye=149">
    <vt:lpwstr>75IZNz7Cd8ZcEDlgDoH1tVwAgegVT+l0348rYSxfAPkTmYnIkReyq9hsBOZ7/0ByUr/YtAhmOOdKhwcqBejS6Bkz3eRTgMwy2eNYDbvaPPRSOr769SMw6Iv9QlLHX8egW4XfBJPJ1M+DmCkDfoCCJpA6kuWTdsNSDgxRrx8RLpFUGI04Jr0t4dQlmFZZUEXl9WzrPIkkvNXaifiz9eS3GbTJ78DYKHhVcydL57d7ZbgsgPQu2VE562CGJ3YOb/s</vt:lpwstr>
  </property>
  <property fmtid="{D5CDD505-2E9C-101B-9397-08002B2CF9AE}" pid="60" name="x1ye=15">
    <vt:lpwstr>GglKtH6nSiVDLjLxxyDdjYLl0FKRWcE7RtWXW86dTFBdntHnGcL63upQkU62V+MhcDBaWrXnlCoWx2s1vt4rSSnQqDtyBB44RugHvp9MTZpgMPbZxqNFWYHYL+kyK5VmMY4cnQiv2Z0VBE+1ftVKY/AvlsX/hzOtDMmumbBkrFTdhAelEqlh85+o8nnhi8AbIDrGxsaKa9voTGqctF6Y6cmtI4UMY2Q5Kj6YLd9MnPZfYJnkF9+jSNI+GUq30Ua</vt:lpwstr>
  </property>
  <property fmtid="{D5CDD505-2E9C-101B-9397-08002B2CF9AE}" pid="61" name="x1ye=150">
    <vt:lpwstr>l3+xYA3dBfdcBPlJeWRhYa1cyvqwB1DfVMNrNbMUrJUEqFUMgw5FNsJrJQmNn40Zd9T8ZSXl0ePfNgfe4cBwim3K/R1lXPJwO8T4HYjq8T7GNKKYHtSXWuT2JXMRMyGJp1SPBlYpuIQxXtPRr4UApggOdsQxWGCsuIFjHF5+rffvZ/H5oa1vn5GviQMlNiVWozBbpFEEYkggjj7O4nZGLsW+9udqP0T2dIiQ3mkmlyuWyTSX4r36u+6Qyx2arRd</vt:lpwstr>
  </property>
  <property fmtid="{D5CDD505-2E9C-101B-9397-08002B2CF9AE}" pid="62" name="x1ye=151">
    <vt:lpwstr>WutXjCGpzCQObICsosKJ/+aWdBL0KagynvgpNcD7RoZoXnHt8ngIW0ZerScuqaKzB24yIWhWAyhciZu1AwwFUXrFZzXpROvorTs4N1qPPszBycznTu47W4XQivv6MrpPsFtbgIRsL2/EHcF5PsDfId8nx0tb4XmSMvBgxE77wZZxIs0VZSNwq5rB8tKIL3TOmvJbbM8J3SAfTh2EZaDZ2CIa7cO260XBWmtOYQ+IUJm+20xB43H2VZTFYqawIk/</vt:lpwstr>
  </property>
  <property fmtid="{D5CDD505-2E9C-101B-9397-08002B2CF9AE}" pid="63" name="x1ye=152">
    <vt:lpwstr>6lE/wy5uqK2tun+IJJklRKA26UEk+5NfmQGY5aLwB+6YwSkyYUvz7TN27YmOyK/sxmOQ8RWOnZ8pxhxG3QWD/5ATmymC5BEUYnXvuKktBZE7VQKEJewNX89e4UMYS7tBZQoO3XsJvHW87TOYuC2ERPeOol9E454WyLLLvaAi1NBELFFJdQiHUt//GmQFegx9pp1g2jsUPsGAlcLYOp+EQz7G4qJkcwu/vSLz0VLchyl6Cg/hTfpx59dwPhZ57v3</vt:lpwstr>
  </property>
  <property fmtid="{D5CDD505-2E9C-101B-9397-08002B2CF9AE}" pid="64" name="x1ye=153">
    <vt:lpwstr>aRnA8cyfVV/ov/fnRQBH+G/KT0/rSWa/akmayIFydlzRmLq2YU39JojaA9rXnoiuU/EbCm7+BEJD3IXmLsjSv30dxajyL2z5n4iEW+G/oDu7Mf2WoH0JYdoy1W8NpF5x88y2QGA4VfvLq4Y9CccPnKo2fjwVc3MXWbokD/p7c95v0BHy86YU3qGCRzzl2o63+8hpSf0ssO4RfGqv5otf3uiXEhR56QH+/bVrg2YwgcUbmN+vlFHG7xEq/Ot73rN</vt:lpwstr>
  </property>
  <property fmtid="{D5CDD505-2E9C-101B-9397-08002B2CF9AE}" pid="65" name="x1ye=154">
    <vt:lpwstr>rs1L3SvoMJ1Pc0jxO8tJmGUGaXwQMNudhes4xBJv/Nus3w6F1BWHGVRiC5+d69srahnHEyBBaRciXFiKCP7reHgJRACHNhGZra/e3VW2Q7DXldKPLxx4udCgx7aC/9yH1oRKmdTkXUlEONUVvaeuz7GVGn/KdLj3KNku9kxtWyR8LFKVhwlxPyVweH671V9Zb71UeVFljtsR+AVZuei/HBRX4vZF3INaXm0mmn7YR0n6XkPsfzbCi3iHjAIHy1d</vt:lpwstr>
  </property>
  <property fmtid="{D5CDD505-2E9C-101B-9397-08002B2CF9AE}" pid="66" name="x1ye=155">
    <vt:lpwstr>xyDYE0lqkacxEsMy0cT6e6JCLZpsNzhAcxCYqiaCcESeRTMIKUBLHxGrOBH6mC8V6wRfnumEkWeho4FzFrJtKJBFtYtptEt2jM2szPo4hRmAOCB/WkMS5VJRjBvDGFMvXCKL8YlyE8WZBawTD1BjBrvWsrrv65vg48gHur6tty8gzMOrQ4pC+ot6BbMn9hHbPhmusj7KD1a02aXkcW/K4pQVv3RHBhfhIQAJGCnaW7z/6/ExT7wj9ZqBGBaJ9uG</vt:lpwstr>
  </property>
  <property fmtid="{D5CDD505-2E9C-101B-9397-08002B2CF9AE}" pid="67" name="x1ye=156">
    <vt:lpwstr>eYdyWv/93W0Y4998O0f2mXJsY5UIMDJjWtkDiKJQFZw115IobwB+0i2DY4DHXJHoVKQKk0sNajv2+oTTS2qVUTlVlhtZquN+s+bCsmDevreiF9HapjzW+UXeX+pCQdf7N+cHCe9JaecWB/g4dxKnIdNeEmUFI1+4msAVglCg/2rc4iNmfdsivkN4lRQyQjY7D0fwgb2Ld7D4dGLFyZt9WWsEdbJL/pVduz+6HpsMDeWoRpGMnPXPxqp5pMhQDZs</vt:lpwstr>
  </property>
  <property fmtid="{D5CDD505-2E9C-101B-9397-08002B2CF9AE}" pid="68" name="x1ye=157">
    <vt:lpwstr>JgbHpjya3keeQUHaWaJvFqJYd2oPJjTF9hTal1N9dEfo9T7meQL9uReyw6n2fGjvB7ENntkjYsBF3hxkSTjUTvPCST3oZ5Y1vJA6fr4hSqMiVZrnfSXRd0MvagsPa73ohWsrmwuzzVcxPQPb5h51zLEDnQ+qq6yTyCPafM11NmnDXpYeMjNWBFDuS4tcTEkRm0Qz8WDKH38PNuCz7Mu3Z6I7+jTea1eyYUpoHpLuI5Otc0LzfN9tECocyAw4fjw</vt:lpwstr>
  </property>
  <property fmtid="{D5CDD505-2E9C-101B-9397-08002B2CF9AE}" pid="69" name="x1ye=158">
    <vt:lpwstr>wntkzjgrdp18IhrsidK9PVg8ymdm5zNEYu0wPe1E1po6ljQ8QwN/gl3PF34bYZUQjIquXn+EbLvr2sGHHxlrSFh49lzMZMVN9LuChjGz42ZrvRpzgWkAFehHYqGHZy70LGx1YkiacqrkxdMPn7NozLQLwLP4AxXRilwtHfHsXMIu1vcDEWS2rR8mGJkf0UZkPSx8urztV7QP6tXNQ1tefBfmoRtrWCPdLdU26Z2xh7SO65/ST1rMcftd2c+6Ask</vt:lpwstr>
  </property>
  <property fmtid="{D5CDD505-2E9C-101B-9397-08002B2CF9AE}" pid="70" name="x1ye=159">
    <vt:lpwstr>EQOXMXBiYkyX46aOTZ+sWNrlNJA1pvB72tKwOWkjri58ZVJNK8gDfIYfafp1KQHw0oQ2VTkP6JjPhqsA9hkzVyu+/PaykVe8Yb8LsUELy/SHXZMgY/PlLxR+tPMsJsHO/gAqHnf8BGG6youXgtP6pGgi323DIQXalS4U1np529yFnV+XsebkHB6ue47hoF9pKAB1DtnQAeCUg6bTUumfDQqhn3/pTPe0YOYG3i6W6FUo5hiQOdSOp0+NZ86TTg6</vt:lpwstr>
  </property>
  <property fmtid="{D5CDD505-2E9C-101B-9397-08002B2CF9AE}" pid="71" name="x1ye=16">
    <vt:lpwstr>s/9tI3EtHHCQeHHbZJMnQpOiok19SIqngJgvoaoT8q4nOGUPmwo+8B3V4m1vPEhDps39F7BKcUG4wFCSYv5075ueTZynxfgNXq6WBsMTa4FbbzysLRQyS/VEkDbsOe+zHkMRvwq7/9RGYOA6DHgDSSPP6H/kFVGDA+qmHsqrk7/s4Gj9WOrDNFd/VdcMiLPt+6bglqgFAd3KalF+lZ8zO8tb64hIGAqWI2q/8reKfPnDxZ558bFGtn2uUVAc9ie</vt:lpwstr>
  </property>
  <property fmtid="{D5CDD505-2E9C-101B-9397-08002B2CF9AE}" pid="72" name="x1ye=160">
    <vt:lpwstr>kHW2DgqvvQJxSoOeT7t9wrBPOeWjbdShw9aspJYJzwpoZvT1YfjWXML44Q8/er6b75wTt4LQUHP+5qyNKSIuj+Yit6aMM0hm+excH19+ZZ1NSii3hd1s4OvzSNLifHYy3ec49I4qHMzfVHC/a+PUn3Wbe2ohGlBsmKe+x5/Ld8n5svMFW4rCR+IgWKvCz7YeUOhmNnsG3p5pnu5y6XWFwJhXEnRMI1dBkY3MNmtpGPRPoyhq7z8nkgzujhBklHr</vt:lpwstr>
  </property>
  <property fmtid="{D5CDD505-2E9C-101B-9397-08002B2CF9AE}" pid="73" name="x1ye=161">
    <vt:lpwstr>lyP4yh0u/b5TexydUbVA1OELGZQpazt7CROeTfoVT03eKfToMr2hc1Qui1vtYva96l9Hyvp2amg/5iZ3CDf1vE0jTvlBPW6wYARbLRNFm6taZtibMicQthnIZ4SHX+Eo6+6vT3VGHd8E9eBgU8eVrHOaYxE3ID7bXaTwHe4v56OdbB/M3Hsa2DPwbq8h4Czsde4cQ+ohFXSJAK0KkBgGb3bF2lfpvvXINn5qzxnx2Y+DqGmc9c1p0PcpY1vDxZ5</vt:lpwstr>
  </property>
  <property fmtid="{D5CDD505-2E9C-101B-9397-08002B2CF9AE}" pid="74" name="x1ye=162">
    <vt:lpwstr>mLnj+Rnadg3u8EHtTJxt89fIh1XS3zr4MEflhLX4WLOYuXR9MSPCfH3diWaRrUA9XPEC8l345rJajrX1fsMTEi+fZbVMoVIiWYjIBHdsodqN4akMOc1kBXelb9VgX0Ex+dQA1MU4xmqb6zr6/ekkO8PxTPPZWFYtICmF3Z24osVmg+wJ2sOsZerbjM0pywBqs1553s6TRpOUeVYictZV9xTpwxxWN8NPzkQ2YtvVxGcgO+tFZLkb/KL35FcuvDd</vt:lpwstr>
  </property>
  <property fmtid="{D5CDD505-2E9C-101B-9397-08002B2CF9AE}" pid="75" name="x1ye=163">
    <vt:lpwstr>W07NA0vijrUd4Mv9Gwl/8rBKtln0LY7LOpARf/thw4NZuy56+MKeU1yXA0Legbayd8XxRmd1vksrT4kVw3j9tpO5L8CTLqtM+FJZ1ap4ffx6ZheyDLhJ8H0B/y42ver8UDBH3myDeTzCB78t3vHi8Dg5EFh+iP65rnN+KsTTAClJatuqOrLxQfBtl9kUekiYbbdrKNHyim7x/CEKevFfkJ8yJyLeYfuUyfi6eZPC+GLvSydhf3SPtIQ9WvxAiEV</vt:lpwstr>
  </property>
  <property fmtid="{D5CDD505-2E9C-101B-9397-08002B2CF9AE}" pid="76" name="x1ye=164">
    <vt:lpwstr>ByoSSEB+nthcJiyYhI6e84c+tg33P6VydxsWnM+RxiOC85+nczzIba+6/xG6M+KD0G6JRXrSvM3wc4HPxraixPdAUhGwHzSHTUWkGQPOsFpH+XzRXjHkkQe36JDDCH9FgxWf6NGSYepIBS7GKiCwyti+NVtQMsyuuurepmROJxvfywYNkMvapJI73dKizbK3Tn1izj7Xs0VDGilpykL2cm8mcUJjTKw2JPKbNMkdTezy9O30Sm3Ds17BDUk6Opi</vt:lpwstr>
  </property>
  <property fmtid="{D5CDD505-2E9C-101B-9397-08002B2CF9AE}" pid="77" name="x1ye=165">
    <vt:lpwstr>txGz3foFFMtYfBoljA7m63AZXAwhpJKNE+2sJTUOdfj6AcW5Bu6ygc+JID9VhF+eyr/TkbMiE7s3usLMyODVuZS7l+QlJsSx9bl+9SQhY+x4t4PtDDm6LpKrbTyEdK4M9i61ilNeq35cC4xnF/8rfzONJya8dvIPD1Drp+awnHb6My5ieUDEYkrfd11H7kFql6A4roy5FdoSpZlWTchXF745bYP06Y6HflQa2Fk4Yk7UFIcdDU7UlexGkTh1ZjE</vt:lpwstr>
  </property>
  <property fmtid="{D5CDD505-2E9C-101B-9397-08002B2CF9AE}" pid="78" name="x1ye=166">
    <vt:lpwstr>SQQO1eYJCbSZL5aDWQG+7VopjznzH/Uk/I9M31GjIYUKnVjeiV4YUtz3W2CG8WeF4J4a86dAbG4HMdCvogbeU5aOGm5G9BjRq9YSbS0VsxttStc4WYe2eHW4l3OXZe0EwNw5S9dRo6T1nIuT6h1S9odK6ekZiTfABfQLwwU8Hxl2c1/GViC1KZOXc1QRf5RRhOOSTsby9FWIn+PObnIuXTyKb7EE47uEerNf1vzyNj1cmC3ozsAcOflNdZpNKFI</vt:lpwstr>
  </property>
  <property fmtid="{D5CDD505-2E9C-101B-9397-08002B2CF9AE}" pid="79" name="x1ye=167">
    <vt:lpwstr>QuJHRYflAq7fdYgvX01EaHtHJ6SH3r3HTEKA9v+pqmmE4r+iWrOuixF1OQBRkyZ7w0TagMRuvr7YzkQftSEszyaeRkBvIbLQZxZHeUp33E7/XgQEciJhiwV1ZhYbWMPsfDOySNbRLSTeA30ykdUXg3Ij7SAflEbZZwWKYhLQIAMIDF+c6h8bMvxP0ZbR9Adm3HdCV+yGQs+OcRLWsJP/nyDMjsnkJi6jup/6fKJQmxfeNZJ+Tz+VLnxqQr5PRKE</vt:lpwstr>
  </property>
  <property fmtid="{D5CDD505-2E9C-101B-9397-08002B2CF9AE}" pid="80" name="x1ye=168">
    <vt:lpwstr>QhdM2dETA37NtENMuKUJT3I9ly6M2xebvlimkWDftIRdeJoLeaOibyDxfhCb7r449XKXPnk6h7AfO3QWHCQtaJIBe7gR3JSyPe+ygzEwbZMRoOxGVsoJqTxFJfNE7X3z05GKGuDcEABlqG7rccv/Roa7HnzZHCP7wjCEx/yFcOyqPmzBi1IylJ5rNW1l0a7mgiJPKBgMYVPjkrgt2JWwn8v3+flgRPxdM/Qjw+P6eqqeu21K2ujuxeVPmWT2tat</vt:lpwstr>
  </property>
  <property fmtid="{D5CDD505-2E9C-101B-9397-08002B2CF9AE}" pid="81" name="x1ye=169">
    <vt:lpwstr>KFxUoMmDqtF5zuUTVdY/vqPs6zPJuvkz1AHAyPOtwq3Uz5ooh+3GcEZQh92eSYvh9TsDRgIgwED39gv4J7GpaQjL87X5EWOsQ3yl+gRP5+J06G0sb6d65vXJUvA6Ac8h4QlVZouPZKO4+qx2D2Q0zysc7Pbk1PomvtISE+T0SWM94Z2YISSnJk4QRX3pmmxE8+GDc9Wg/5LWdR0rUJ8/+NV6cwRFTWn8Qw45HokL7owgfEppS9CSis1RVk9VfuQ</vt:lpwstr>
  </property>
  <property fmtid="{D5CDD505-2E9C-101B-9397-08002B2CF9AE}" pid="82" name="x1ye=17">
    <vt:lpwstr>dRmn03vcvYkEChA3CEhl6slqBZONtCq7NgibO3xaQrKlrQBcoueD0jxjS70Jn802Z5nMb1aAE4RqlvJM+bBeTMSETQ8PYMqWZ4eClRduyP8F4ZBDuTOFmtIz0BVDPzVE1JjWSD2ODE2beMd4t7GunKqWIFW9+Xk0Igf4vRuQvPYZJsJO18kA/njtds+3ltE3zwxyYWH53fYv7y+XHGPCXVFks+xpBJc51zGXbBPguRVZ3kiPhJM5//bRLeuKX7G</vt:lpwstr>
  </property>
  <property fmtid="{D5CDD505-2E9C-101B-9397-08002B2CF9AE}" pid="83" name="x1ye=170">
    <vt:lpwstr>udwjh+rcP91vaYy8TAkvPSzl7dNivuAQFw7yiJZk/Rt9dBtnJibDbByItGh5XOFJ8LJSW3nZXyKlVMCSgFF379u9VPzXJIHyD+YQCEJbSs4CBJSYZhAEsvIDE/QZmFChwCdozLJZMU6ZvpqFtbxGcphdL2KOjnPEJeaLz/4fRYPWLesRK5knd8gE6HNpBlHxHwhh5i9Uj03Gtf2cgGL/WiXEHx7xItvtU45JQ0GRvW/czGWfhVJBK0zhDlwIGwg</vt:lpwstr>
  </property>
  <property fmtid="{D5CDD505-2E9C-101B-9397-08002B2CF9AE}" pid="84" name="x1ye=171">
    <vt:lpwstr>WAYs1O+kVgELLF8mso4LLz+sfYrZCYUGkgV4ZYZJqKQqA3kiPsTXaBPVvQvaWpOCNCRHBsnBbM6logpRiyeGfvDlEgTSgWGSSQ57Bq0dMlQhi38cbX3rIlS+E4CFFTy9YsE79XgnyCu5r67LI6LZ4zBiYZCWBcxoB7xObmCR/+Q9Hr3UR0dXGlgICZ3L2KX+jHCbtK+7u93wGd4WVHWht0BgGvNdcHI09UlRcAjDOWYtaxCwojw3QfYlq5ztg5K</vt:lpwstr>
  </property>
  <property fmtid="{D5CDD505-2E9C-101B-9397-08002B2CF9AE}" pid="85" name="x1ye=172">
    <vt:lpwstr>Xr96epr+QuZtQy9StU2kzdxsbWxXPVCEfcxllRYyVt2O5pdsUiuAy/0ieAEi18aIkcfFH22wGd1NzTXBR+mwR2VQ3NuImAWNhdK/HaBiqxng6fa9utESltP09aunUAxIEnXR4/bzo83Z/Du8DuZFQdvtn+pw+PNtZqWHh5IWcEybTMSsVZ37wfPfNIxNcdh3cWeyTnqMMdnbIoJvD/7qkR+IrpE7ii8I3o5Sp+bJfWJqjm1ENMJoHIeYSVczayK</vt:lpwstr>
  </property>
  <property fmtid="{D5CDD505-2E9C-101B-9397-08002B2CF9AE}" pid="86" name="x1ye=173">
    <vt:lpwstr>xOjXrLDmo6cgWKliYnA9sM+vXevYjYlblAK/em4D2+N1ggK3z0e95ASmrBGe2YpGfD9+WLeiVJBhg0NQbQP1pJvlIWi09AMYo16m4Rdnkjj61OR39Fr2jw9IAXxa58iKjSdJ4BgKsVJXGYvqr2mYFNww7R1lZtYk2QPqDf6AhasRsrq3SNSWs11X5niAhyVl727/PlZV3Wgo7aAlXXAOCAlXnJ70WIb3H2Mf5OK0f3AwxAup5lMAW7bmuFAb1j0</vt:lpwstr>
  </property>
  <property fmtid="{D5CDD505-2E9C-101B-9397-08002B2CF9AE}" pid="87" name="x1ye=174">
    <vt:lpwstr>y+AlH55Tqea6gKJOHaHFvLSGqqUlL627R9CObz2whBrHqhVCd0oyoXrxeojGkJQu5i+B1YoVcZMcIJv55vhGsMAORSUEN31qHByiI3mGs3xvJ9I0EtOixOAll6VxEPjBjKXrJN7MnxV34ltkffGlnbaRurhRKmbzvuwOTWNT8AtjUUNkxksYrO8VIByd8uWZewkCchTsoDKRTP2Jw/flK+GVSD8s/TpMsCnzwdG3DKxaTwpcYyJJpnVThC+SYJr</vt:lpwstr>
  </property>
  <property fmtid="{D5CDD505-2E9C-101B-9397-08002B2CF9AE}" pid="88" name="x1ye=175">
    <vt:lpwstr>GdXXwMztUSKGcvXjo8yw6dDwRmUMB4X5r+yyuzpU+obsAXLMmUt1/iKFC83KyM9aWTyt/M3qfq1IIcg4N+7IhGjR9WyA79N4zLFFnrKt43fMKlnbhOAjuzsmKYB7KUeA59a4lw+Sna4qYX3ZZw3gscRsHTY7jYf7mrpVXPnGheXBo4p+HcT3i86U1Y3kidHCgZk2Bm2vl0VjrPzqj7plm80zg7CDBKtAifKnOUefy6MttDZkBylY6RpYnzmV4Li</vt:lpwstr>
  </property>
  <property fmtid="{D5CDD505-2E9C-101B-9397-08002B2CF9AE}" pid="89" name="x1ye=176">
    <vt:lpwstr>LAR8kT+WFhFxMPjfat+oFqvDAiI24WhBPxoeEIdQR2gy/MBmEGdVmCST0y66BSXLtXq6K1cUh85k5NXo0UCIfUc/xjIj73Eb/MBup2UFws5JTeskE0LVHwri8Cpndd/RkU+5nKw1ngHD/HA6xDBTzYjSsjymSJ9PkxTGTn2iqRCN9B1AHhfTsm2O1XJMyvsaOxNg/My9DaYkFJunMESVcUHvxTu03lBtYtlG3kdCBMNQWZeiNtBaI7F73kubsHG</vt:lpwstr>
  </property>
  <property fmtid="{D5CDD505-2E9C-101B-9397-08002B2CF9AE}" pid="90" name="x1ye=177">
    <vt:lpwstr>9Ipcj+DJVyUByisyc4xF2bx13kPlTMoMW6OCU2uDrPrKUiJjqASM60S8rNcDWyAkDJ1Nsgttg3ITQqvbr38l8RgkDpi4nclF5wx79SWJfZ9kym2G6qu5DQ7AkupUekTnF9Uj9wltpcfSfGJ0F3UXRWh0YHGCzJGvelC+bDkMstY3DVRQLQtYqXcZlEh8ZLHamLj57Bc9x8rurcm3H7xt8KYquCB55suYuSB8BRkUl1HkaoRD1AC/ONEtryrdx6k</vt:lpwstr>
  </property>
  <property fmtid="{D5CDD505-2E9C-101B-9397-08002B2CF9AE}" pid="91" name="x1ye=178">
    <vt:lpwstr>u6llmnCIXkvjgaXqGF6fxZetM4rLUcnfELM13GhVbun6ooSZ6ZeU4ficNyMBnAmSaGScQtOT+5/mXKp2IAh9JIdi/DbXHX5vs1TFhiVwc4BB9RDBNzHRce540qyM09BE7hDktsjgpLFL8diOy+CRlebBM1e1+7FFDTl/o20Vk2FNCzOhgy0AOhXGLQIrj/5s6YzQGaZ9tsduiekz05tDPnoe2cRB4DjgS40QZoqYW2MMSjVjWm5GHFccsUIcHNg</vt:lpwstr>
  </property>
  <property fmtid="{D5CDD505-2E9C-101B-9397-08002B2CF9AE}" pid="92" name="x1ye=179">
    <vt:lpwstr>Bd/j2iLjYGodEIDmnMXx360yGjR+wLTbQwzKcNaIPXgewpMA9gAV4zaYYjiTXoAykYkct9YdACFS4VEkX6X/YVXS9Y0uCSSIJP9uS278cfpNEZ80y9yKRziFErgFQVPrWlLJR6tLp2Ir1Ykfj5SJwImGUhKZTuSJyEP3s2/r/vbxOOQbiqN8CMFOlowEwVoRZfmSNk/d37rEZFP4Rq749W82yY5Q/zJz+kXa7zeisyYlHI49y28whiTxuG384qs</vt:lpwstr>
  </property>
  <property fmtid="{D5CDD505-2E9C-101B-9397-08002B2CF9AE}" pid="93" name="x1ye=18">
    <vt:lpwstr>8ZFksBP9w1DYpna4WJbFnUYXHugEqCGjz5PlTqkxJYmQpbDhrkUkPEpR/IHg78II8PYufaXIkr7dXmE64lZoELTC1k5gSWJH7ei+28jcirFpTxscrUZWb6k5ELmnvLGsct34Dty/aL7CLco9hPYF47cvyU5Y9wt7dN+vOOTTLOIPyZzBlIL4sn1YXG5zNXzUwQChSUJuiZpu0/Iac3xOK14noBGJQCMorbsc/9tinBy+S3cavOvFhVYxTiUuqZe</vt:lpwstr>
  </property>
  <property fmtid="{D5CDD505-2E9C-101B-9397-08002B2CF9AE}" pid="94" name="x1ye=180">
    <vt:lpwstr>J++a8C4uvoloDhvtByNM2dg6fhFdveE5ioZMYJe0bjim8IGqnouvUy5++E8AyguUDBLRCWVvXCTnGPjxFEZFhOzcOuTcPz+t/hCKidTXRstC6eIBzDLBHq0HTowmR0mnVxd9qf+guuDGD8DuZigJyaQXFIM6CFyJTVtL0S/75e030UJpaYD0ALEZbTJtoO6bgg3VPWI3ZC0cVITDpGcnIH6gGPuatmn4Tf86RQneA2PWqJNBs6b9XREfxm/oQBN</vt:lpwstr>
  </property>
  <property fmtid="{D5CDD505-2E9C-101B-9397-08002B2CF9AE}" pid="95" name="x1ye=181">
    <vt:lpwstr>geIrjD1mJZh82nAokcbFX7pSn1OaHn590m5LPYqC5fL7zhAINLBinUJ5B1gurs5G3S1t1KkggvE7gUxr8OQw8m+UL2liv0X3CaNzzn8n7oGazBY4sNuhxq+0pbhH2edtoRKEDdgOGHFrCBAqofmSRGJxNN+PWL6HhbsHVf/eY20kfvfmhpBvCzXKwOFZxB2bIGeAFAZ2vMQ4O8QuRM5WKqU0AnznB6nNZE1UwZJkRbHRpQ3230Yu8Ui9054ZYZW</vt:lpwstr>
  </property>
  <property fmtid="{D5CDD505-2E9C-101B-9397-08002B2CF9AE}" pid="96" name="x1ye=182">
    <vt:lpwstr>xRWvTjXa0BUIKpoMcB+Un7DaOiogYr3HlRlba4bIxD9w0IpflJRspwz9Lc3x4OeN91qJGQB7QVQDFRE0jxQ1k/GyOnr7I/z9M0epNfeUGyTxm0E6FJN2rNVrasnkm/YzER1SYrCsgEdDSVmA52iOWR6m5l8a3IA+JwljjacPpk92Vmaim1F2UyKun9GGW3H2ICYYw63r6Rrv7x6+FOGb6pc4SR/gPljt1QlfKUppfZvqCcw1HrCGGT0tuYsesF/</vt:lpwstr>
  </property>
  <property fmtid="{D5CDD505-2E9C-101B-9397-08002B2CF9AE}" pid="97" name="x1ye=183">
    <vt:lpwstr>WyoRPBb6c0KbZDb75dBaC1auIyzTh4yiXhfkRkrP3VY75pQGhHOGTUTs5NN2s+5AANO1MGxM/vvbwF7DbiHuYXHrMROV/P5jh/YvQzQvZylqfb6N9i73h0f1+jAEJJn8LNCRC7LBu49hidLWAhTlqqd3oQcO24nUhyy+u70F9ASAx/MAFV8rD2a+aEB9lTdfPBS2fQ1VMt5DLYfWEHnTdkETJz6xVuW25x+7L5kS1pvad+T/LpHpW1+R9DtMtYS</vt:lpwstr>
  </property>
  <property fmtid="{D5CDD505-2E9C-101B-9397-08002B2CF9AE}" pid="98" name="x1ye=184">
    <vt:lpwstr>5Jie1z3SfOoUP5dfXMTzoNTnkQeqY7BrSpJl/ccSyIfIl+Lz2cuOb473+brhBcwh04ZMFQpgMd101to5MGTlyVRbEuNP9oXz0TWo9bMQ5oz9Fcsgg8HWfwNEnKbTYGSmW7zHWpvznMTekjF+FUR4Um9bza60l2e3/JoZUa2NO0UAwmIcoM6AyXzLOaod5BA5/66xuVcVLMg1nHsZ8ywj4fARVzl5eG61eBLHih8WdMg2GMELhheuqmnbkN7Z+5J</vt:lpwstr>
  </property>
  <property fmtid="{D5CDD505-2E9C-101B-9397-08002B2CF9AE}" pid="99" name="x1ye=185">
    <vt:lpwstr>Yii467LYt+/PodKDETyRITI87v+QJsnWwngZj+uvw48Spas9mh6W8dG3Ps+mnuDw29SesOAKaDkPh2fHX0gI85NKohE1UqxE6QOZQqhCCG28AOzEe2Lf8V8kucqi9HZL7b4fuciXDtfww+urhlcDaQPm8KhVLUulA9VnRu5h+Cye2o86qkHmtfsxHV5GtX1NMDe8D+co0si4QRZDep9ar1G/MqV6/F/la01QcvbtoUnntRcSnP4v+wnmJ9wIFl8</vt:lpwstr>
  </property>
  <property fmtid="{D5CDD505-2E9C-101B-9397-08002B2CF9AE}" pid="100" name="x1ye=186">
    <vt:lpwstr>VBZvfalB+ZfTH706VB8WtMcXa5AhY+44agqC78WqiQBBXjZqrZmgNdFmsjZGwCMReCwKZjlEkPZVWuo3DPFTqQXGzYwLYyPM5sTV6yffpsiIV5JLZUgI4UQH4OKADx7rMjZlFdNRWLugCjDY8yoBgpSIDPivb43sQZtmcNp0gog0foKlF7K99hOeNZFpkcG0McIZTEbRalmtIj0Mhi011GMVsnBzY0rsrkI2VhZnUYI92eC+T8oIP9DtUzvUp7P</vt:lpwstr>
  </property>
  <property fmtid="{D5CDD505-2E9C-101B-9397-08002B2CF9AE}" pid="101" name="x1ye=187">
    <vt:lpwstr>iB3lVzfuIDeLodS4Zt8qKBu37myP3KNcz+BbQc8DW6OwrPxmDCiyt5nN4qKASvH1LXsbCEOHwtnZ3HvN/waNtHpfWG0Y1OeJB5PP6ZIMzPcKwIcbF2ff+PNphiHOgK6WogGc6QR2cgvFNu9DcnkuJGfxKZgZw9j5jR2IEXybXNnxhxg2M1JcJuVWJPJ6+7n8HtZZCJGxV3ukwY3IqDCH2xuhVVE8/FpPiJvvsuK4sG0AL7U2SlbJPLOghip/ekX</vt:lpwstr>
  </property>
  <property fmtid="{D5CDD505-2E9C-101B-9397-08002B2CF9AE}" pid="102" name="x1ye=188">
    <vt:lpwstr>gJvDo9T49eqJe0yEl8kB7TtLpb9Aa0G6Y0WrcoIoGNyuTvY9matWOnTYfLtGayZR8VwnC9htkd7iTQ3oGcDVQ3/57tiGjOLSMUQQmXcptGs6vSlhFzqbHb9AZso3Z1jTnlvJbDbti/utwxOT1lPKCzZbcAepYm8/lN2F25JOh83oZLlD/jd36K2rFBMgEsulE5aQV7BBzPGtzZqP/Hu7rcHwjiRqJ83NHNo5w7pX9vbSLOdAtgtAASxgmReAljY</vt:lpwstr>
  </property>
  <property fmtid="{D5CDD505-2E9C-101B-9397-08002B2CF9AE}" pid="103" name="x1ye=189">
    <vt:lpwstr>+pt8ohOJkA4Ib/Ly2hu085vvP0wi1gNLyoc5gHz/5R38VscG40eckmbUR8Fete9O0v+QlgBdTPyxqsaJKxwDHw7/6CaAXz/fMP2oiJVpbLvb0G3pD7AFNgIxhbNqRXeT15a5cpwPeiBV7j/LmyXKecUeSx+K0PDUh8jaQLVWPMFszLOaZj5rMIl/wzuB+Gj4ogtjqP6Pu1BiCu+fHS75hUXiKeC7dBAj7Qi1gktBQsCGqA6pchxIUjjAaeAvTIe</vt:lpwstr>
  </property>
  <property fmtid="{D5CDD505-2E9C-101B-9397-08002B2CF9AE}" pid="104" name="x1ye=19">
    <vt:lpwstr>RX09+lC4tyzn7KfmMy/ihUPvrxz9CKOtm2C9ZaCojhSOiZ3t+9oEDewuInUV0HAfasiA0PrFaxCB5Q6vWFSbAc3pSIdhyy0Qx5Wshnci/ex75Zen9gfr3q2xWo8VJA+gjaN9MU2EA0Gc2D0crmgtYEckB3TL6CjZbTeXSdZ8GqOYZPChWiAfx7XNLnRuqLp/Il+GJgO3cODAFs58WGJQvieyiD5e52mlYWFR/UfZqlzJRxhBm+XuQuDzr0/w9QC</vt:lpwstr>
  </property>
  <property fmtid="{D5CDD505-2E9C-101B-9397-08002B2CF9AE}" pid="105" name="x1ye=190">
    <vt:lpwstr>Dr+wKVU8mt2QJzWIyfxn/a4ZyK5EX+3C2f6oWoZ2fZmXUX67nBEy9BCT8JoPnY8vem5C/LOCYH7okMvrUw2ONZxttTe9ph75CoTs2n6d/B1kRZtWyFOPLUJUhNFjracDFzbHPoiB+YBNK8tBJThV0rIWBXVuvxb7vW/O9TWdEIbDIDXuC63d53GGkuPbG8Z9hszvA2yQycjYprrEmULG8w2ijG1dQch1qQ4hE0BGGmxynKswe/6zZJvmjmXn+fX</vt:lpwstr>
  </property>
  <property fmtid="{D5CDD505-2E9C-101B-9397-08002B2CF9AE}" pid="106" name="x1ye=191">
    <vt:lpwstr>jQJNwWa/ll58bOwj1HkxNzMDMrdp0OJEHQoHi63+tdsYt6wQFGoEPb7CXSM7H5H0mOG3TgeMHnC1iTDEhebE7Ewi8wDFsN9EakFcDFWuBmGHRnM6u4Q2ZZGslst5D4Y1JShZ221YD3QY5w2OZE9pSY/UOJPSpfL0cilXnIQ8J3SSa0Du0lIgJqre0qMsJwPIBkg3bn5fklxkCN7sBPAnm9Xj961M8Vag76/wDFm/cHbI6qbBYCY/mcGvgrDJ58y</vt:lpwstr>
  </property>
  <property fmtid="{D5CDD505-2E9C-101B-9397-08002B2CF9AE}" pid="107" name="x1ye=192">
    <vt:lpwstr>patg/32/1kUyXsw51ovHyVBDH8yHfHhO1xBy2NJmQ7U8GMyM17HLY/tbZVH7d5uoNWioQ96oT6dn7lmsfr3FX29B+B5UrJ7A3pbpb2jdV4eurRe1MF/UqPvUut/ZEOhyzI8ZdVQT+uTy9+QTX0+GRNmSmusvCo3MNPLS2Lrbw1pqmQyxXBe8hpaNud+zW1IhkbxP4TNozFHaaLri5pFWcR8Nmap4TLsFDv3LPKJ2uwBHx50x4RcZxwuY9XLB65w</vt:lpwstr>
  </property>
  <property fmtid="{D5CDD505-2E9C-101B-9397-08002B2CF9AE}" pid="108" name="x1ye=193">
    <vt:lpwstr>pDSaqDkh3v0XkwPYMkALBA4GjThWBWDVeOfTjTKDMFK7ICGNX+VpD/mhBvl9/PY1DjynlYIir95T6N9U1ALnf1xfBT5pDg+vJr3355sT93pZcGaEJ+NH3tbyr+jlecZHF8dU5kpvpTrCFdYQEmbZCryAD2cdOWyuOnN7n4IIvrB5ErAhfxtE8HCVEb/jUZux8GB46Lmqae2c8sm+jR0S/TV9krt4+EdVny9jSAl0cAYPGSgvt0mrT93ccayQbOx</vt:lpwstr>
  </property>
  <property fmtid="{D5CDD505-2E9C-101B-9397-08002B2CF9AE}" pid="109" name="x1ye=194">
    <vt:lpwstr>62OhGOADfZHTDUfUI5At9RZcsBkSw5gc9lP/yTH1OSOyLraXVxJ673+WJYBjCT6zg9+dYLVyu99GNtqXznt3CEyWNs+VJcMODT6fPw1ihzTz3xEGgToB8TEU6/q2GPsNJue39hKQodbymLotcw2xf+NTvOnds70CsbdrhFTlWNeawc+qzz1pegXK6zInsc90yvBTPn71+pQfCjw8oARWKm5l23jRVZsONdq/NgpzaFO4xmX32P/hL8Vs2dFsJA3</vt:lpwstr>
  </property>
  <property fmtid="{D5CDD505-2E9C-101B-9397-08002B2CF9AE}" pid="110" name="x1ye=195">
    <vt:lpwstr>r9oXFYsAC+PMGQgWX2NiBNXSasBXoC/diGxTcdWa7wnnypqLLJkq1+UX6AD91YRuTB4QhDqhTU9yqXS8ePER1qAfeaf84nJF6LkHnvkdpYbLiLAooiAsO+iDAa8sxHRsaNO8aP6jvcc2nzYE59+sTSrP1XoRzydi4SznIXlTzICENn+fIP21iqU8Ux8eq1PcVEUsFggrfIPFlW09JkaYl86FM6Nvbgwf2VSJ2EHn8ElSvQ/COlulgKn0EaTjI4g</vt:lpwstr>
  </property>
  <property fmtid="{D5CDD505-2E9C-101B-9397-08002B2CF9AE}" pid="111" name="x1ye=196">
    <vt:lpwstr>UwTO8TVFUHX3fS1GZT65X8tkjavQjklhXRY67n3ycc//9ft0hKSZxkMX73f0gHdQcHlT/ao3SSzUrE6kGOFNbSBKInTCM+rIXz1phPo6cMLe+nTsjOyEMi/VwiKcPvQFhjZG4w8oqrEGdDIxIRS1+OnQBIKQdlid8XRXiX9+UeNar0YeRhNV7RdtneCUHFFOff7t6RM38Bj3s10ffam/i9QxCE4B2s+CKwEjAQpxkk+zJ2V2TRY5FKlI7a3w1AL</vt:lpwstr>
  </property>
  <property fmtid="{D5CDD505-2E9C-101B-9397-08002B2CF9AE}" pid="112" name="x1ye=197">
    <vt:lpwstr>weK7VgkQ08CsFkQXQiyg7H2PZCy+H1UKb4sAZ+wS4aa6/WTtr8xXiChHLw1sfoQOFEwchAJuMrSTHJnJKNBmoGFdcvFuvjYu+bolDa0XhqIlp4Ff8faVNgiuamG8wihIkgrYfc/4meOU+7AtQZ/2iBODYq4r2vR+c6Rd9TgSSwGX1Y1EQ1Iv7lYgyG23pldAHGClUxIIfyz0WdnrapjHfEAZGzlvXfu3+vrf+kNLHNw8ermRaxZu4Ppujfz6m6B</vt:lpwstr>
  </property>
  <property fmtid="{D5CDD505-2E9C-101B-9397-08002B2CF9AE}" pid="113" name="x1ye=198">
    <vt:lpwstr>EHNCXTMl/kDVcraYQ+cj3lLABqlWg5tjUecgwJz+7O3zSLAn5i0b0Od6zb8FS4V5/swmvRYaWBcKTp3X5+R27BYSphMF623vXpmqjBeNQA3cQsxUZEx87iR6kQyfcXcoJKbfskuqGeWm1uj5maLXJkTEb19MPoZVW9Cy+45UGgXDY56AjZcD8tlu4rUEi6qq6MtXuaphX2dqVyMpZnPZaqNrr4W9bxAdAmQWh0qMrzj1muqWQS7YuS6JfxPfDTD</vt:lpwstr>
  </property>
  <property fmtid="{D5CDD505-2E9C-101B-9397-08002B2CF9AE}" pid="114" name="x1ye=199">
    <vt:lpwstr>je7LDvJM/j0QSwfWgGONYoNs1OgLVUKHD0Df+wJUGqiyYGSflYM4KiLzhPsigxLu/EhOsDsE8SiSoVY3bdMu68v3lXoOX47peusjrZiK4BQKweucJnTKNFhOKMavGVKhU17Wt3VGnFajNPu8kfyoPALSXLoilblpgkSrebvYk5zRTkggM/lDFBxMDi55jXBzEp1VhBNLaLBCujGP2a9+d0/IySHPZtpwgudq6hJB0pnZmq4WCoBuybHWTEGuZ+a</vt:lpwstr>
  </property>
  <property fmtid="{D5CDD505-2E9C-101B-9397-08002B2CF9AE}" pid="115" name="x1ye=2">
    <vt:lpwstr>sq9/FJolQT+zAxhaoiDeegBJpr+7Tj1aeu+tGKlBmas8Bz24q/7x5MEzaMVOXzqlBQy7ZAHEqcEpc3fp6DjvJ9lUxtetW+CSElFTN/QSy85hmg14NKbN5wxsiXQcl+WAga0Jj4Hpxf49ooAVJnWDVAiCrpIiXdlQqYV+dVdaHa6BovgGP73nYe46ccHativ6foal+nZW8lFL3rhyxjG3yreVXaf9lOo3LncHSMNDlUmOLuCOXyHTBPApDZ9ktSx</vt:lpwstr>
  </property>
  <property fmtid="{D5CDD505-2E9C-101B-9397-08002B2CF9AE}" pid="116" name="x1ye=20">
    <vt:lpwstr>Igm8v823gguYbSxmHXc2ApmflC1ykAYN3q7PNWyxT8LwdZArT/IvJfUr0LivxkZoGZShMv+WYLovy9o/s60L3leYSlVkC0HKLj076zBHP2gVnwgdUSYhFfSNkmsF+aimW6m5k3CW0Fskl+FGiQiQEA//rjB6dAF1Lhyg3NSH7ZbsXX0cs+0CLNGSj7nZIfw3qP14CCgLTyMqQNf6Z5gCHVhW4u5NzKmEtuRKdFmvdu0th+/SSGDZmyq33ww9bjR</vt:lpwstr>
  </property>
  <property fmtid="{D5CDD505-2E9C-101B-9397-08002B2CF9AE}" pid="117" name="x1ye=200">
    <vt:lpwstr>18Bb9ky8slKpuGTbH/IQZ+aYszgFO7ScpYUkKstMAFMkeSZ3uKeKOPYgR4UfL0VuYQ3v9/WiqYjCoUXO8/m0CfkZuy2oOL2YlL93O9/sfsegpo99RKmlo4iKWDfmEenAcA+MiKXE8uebMrDbPwl/4qYWiT1RJbNjhMzg9/DTcmlPjVLR8vlkeHkusBVEn4jvh49Tme6vdROarVhQQNGcT6xmlWAk5Hhlrxj+UC5e89CQkJNo5NPBOhdhj19MlqL</vt:lpwstr>
  </property>
  <property fmtid="{D5CDD505-2E9C-101B-9397-08002B2CF9AE}" pid="118" name="x1ye=201">
    <vt:lpwstr>1C9BzIT80j3bBLYcjuLEqczervatIil+3PchCud8Ej9xZKf2r6Ky1ZQWiIPpBBLgFL8DdfTLcbYBBvv5x42GAllO1i9WrWyobTnY56049h0kwRiN10CXEJ8zqlIUU6ysaCP5OUkww+C/BkYHdnWo4KoXR+qM4ZoJbAxvwI9wxxCUM4ue4EY0ScDsz6yLww16YRURWfwBJmvfDT4XCM1OeZ8khHYgBSZa/WUliIQ+Q0rLLY/Sqvj1pU4HpW6B5qu</vt:lpwstr>
  </property>
  <property fmtid="{D5CDD505-2E9C-101B-9397-08002B2CF9AE}" pid="119" name="x1ye=202">
    <vt:lpwstr>UBSSuQv2mXpHOUVpenYdyp1Hi+Ohl3K8pc4S7tADBkeZEXtyldTcHLymgCf0rcy0vOY/HkbMSAXqpjaBjdmvjv3nNW+MaEBD/BAvjqlkQ6pebaveNMtZh5JE+R/anyfsPtw9nvpaIQCiF118xabphlUQR1Uh7SD5A75oa/qrSIYEt6k5Q7yL3Uqh9G320q9nEJuHvrqhAmZLTQfm+Nhto11y0Xjdbq+VM45hfueqMFOGFOtqGnr4qT/vJCfBOvC</vt:lpwstr>
  </property>
  <property fmtid="{D5CDD505-2E9C-101B-9397-08002B2CF9AE}" pid="120" name="x1ye=203">
    <vt:lpwstr>YBue4DpI0+jhZhBQL3qEYc4JHBsKmen2ps5mIaB/O37RWN8RP1igyFs+kyo3IQ6ORtd6S0mYrng2FeGZFLTnbrCPzhLT87kDjxqEeeCIufCPqclALplgSqt8ThQz2DXn1rXhkIBdkMuSK+0mYBbEfaR8wetnhSV6Wg88YCHrh66PJRZtGskgx2GlT7mhN/yo98otvGoTDdy9LbptlttU8W23ALoPtp6yPDuGYeQ2TJ//+yCEPi11yKwlEQP/glu</vt:lpwstr>
  </property>
  <property fmtid="{D5CDD505-2E9C-101B-9397-08002B2CF9AE}" pid="121" name="x1ye=204">
    <vt:lpwstr>D0SWCDdxJu9c97DpcRtv2ltKnG7u+MLiQyrItRRB7rahuzRTqv/KSkxaCqQuEWUOuns6pKg+EaJtFIyb7JQyCsGySuyhSvFMKX8+f4dIW6qckItAgCluEQM0y6RAeY6a0U4v7WkZdETuoUaO+ZxcJetGQbluoIhztJHvuP7mU6/Umj9qBBRjzIwJU4VJQsR3rq6Gjlrb/bk81qI/h++5PNEnI18ZlXW72DMiP8FX2ky8goMCBn0PE7aOSwns2xg</vt:lpwstr>
  </property>
  <property fmtid="{D5CDD505-2E9C-101B-9397-08002B2CF9AE}" pid="122" name="x1ye=205">
    <vt:lpwstr>rQeDiZeOnbEOg7hv77BULufLzwl0qnJyujwST6CwI+eDUhLAo7B9/n7XYoEsMiw5doTnDlqktzNGBRlHMG1xiyxfp83RR8ShcjwzUZtq2I1V2i18ptvvScTmIz5ETC0Q+jpshZsOMtIlBlclB48Yb7n2VY7Z+7d14l9K3ilbd6v4rHVv1KErJhJuNSupN8+aBNLaCTuTI5uD+u8X6R2R1waEWltlbDP/SYg+Mz0AsF+AJiBFB9qVp+HvBMrL0BY</vt:lpwstr>
  </property>
  <property fmtid="{D5CDD505-2E9C-101B-9397-08002B2CF9AE}" pid="123" name="x1ye=206">
    <vt:lpwstr>D47VHDE2WfUq34YknOvyNfLa6p0m0P+3pSZ3J9uMcCfXZjAkC/6IRXwuB9jQZKGop+VbupnDHnagcpbCSza7Czf9BsojTl+8j1G5Kf0bI6yc+GGJFKv1+bU2wf9GRC4ruWE4XUrQVPnV9048vZ3frmUMf5Oad64Y8zsAPHsE0/OTlGzUb6W/DmqmIx6gnO4vCMrpErabFR1zVfGOKzQtdGs0cTtqhOQMMT8QhxWo9vUr5KO9G5D0Cyhn9ot6YLQ</vt:lpwstr>
  </property>
  <property fmtid="{D5CDD505-2E9C-101B-9397-08002B2CF9AE}" pid="124" name="x1ye=207">
    <vt:lpwstr>iGZ1ZW9Kig5K3fQDy5BPwouyPppGsyyZER9pe1Mn0tglzcFGj6bf5XP+brYQb8MBFD59SJFonH5A91hvU9+28AEfzjl7wLvIOXXerPc9XQT0CDAah4D3p6+S/bJM4HvoOP5wGuQ+QvtZxLQ51QDQ+KYkzKdla8grEkbcyL1lX9FXkFUYn5JmFQnHuu2utYLQrOjG7tBRgX36dFaLRgR7uNA/fmAJWi1f3vZt2PiP8dh1K3T1jfek2CmDx6boA8o</vt:lpwstr>
  </property>
  <property fmtid="{D5CDD505-2E9C-101B-9397-08002B2CF9AE}" pid="125" name="x1ye=208">
    <vt:lpwstr>wy/F+ukghgig63L3QbMDM3B5tIiPISZUl4v0HbUV5SDh+FTJoN/N1OJZQDZFHzsGrX39ENs64Yee4iMfPC6j6jc5W1fLkg8sx8DaS7kcdgClrJP1cDrPfqg2zNTwBgSBui6AAElVLpeqXOGKYvcd5fOPMy9zMC8PcTFWC4saE4L82Hgs+mNDuF3qr+1dAWV10YYmwQ5YjPJAnBSuKv5hwpjjVnI8N+Xw0L814CKIZx152pvVfDyX0cZ7kFRoJsq</vt:lpwstr>
  </property>
  <property fmtid="{D5CDD505-2E9C-101B-9397-08002B2CF9AE}" pid="126" name="x1ye=209">
    <vt:lpwstr>XRQedS8oqtV2H+wa/WAeghD4sSarG+Uy5obkRTKEmHuV7NEbk+ITfUYIeUTAEyZ0/n1bdtnIZMshAvwV7QKcXdy1Lu49gMilL426K9abkz4vHiIXKLjGCCSa6THIYT2+dIzOWS19bb032fKO5L7ft9gapL/B5IF1zez56m5xMAfB6OSUtEOr9/Ny9W4XA0MCsxIsCErdTIkBH5Pwb1Md+go50FLDRir4vgPVyD8I7ZYiKSkftFNrfT/zqKjlpff</vt:lpwstr>
  </property>
  <property fmtid="{D5CDD505-2E9C-101B-9397-08002B2CF9AE}" pid="127" name="x1ye=21">
    <vt:lpwstr>hDHfUeuRL+vJvWnzzuv/y0rcfF70mno82vgf+Vv8LswEHC8Xo87/qnDuKzCw+qGuElrRE0FQI+YNKiDPLl/E5wZbov6oc1zZ9tq4j4GdoCGR6fOZo6q/I/z7OjCB/l1BmAR0Z/cuC1E2+oD8GX1Li3L50BeaLHwO/h+vVnjnBdVDbAR+9lybO4/0H0qca455tsNMURMCEOIkcrKOl0m2OBJSdFE/8i4bNAymg2cFRLLs9dwoq9DZaoofO1OF8Xi</vt:lpwstr>
  </property>
  <property fmtid="{D5CDD505-2E9C-101B-9397-08002B2CF9AE}" pid="128" name="x1ye=210">
    <vt:lpwstr>EYv0YWMykmgK/Pq0rqFfZEbzMVZBZFkzNHwyn/4mSXbWdZvdNMso74g2csghUiWQp4NFI/brb4oHqY3RgMCd4nLhPxsGjFMwDqrPqxaoPajCiyHw3JckiLSYCfYbamU7p0l1eHrQ+kEng5V+lRheHcit7XlmKmgTIjlqUFu4w5Kt26Lal9kEPU32pZAOX52MAec3u5hvPvR0o+0DZ9PaY7y9982qs6Bup1QMDe/IZrZd5qlQqto0ozCeDq6Q1He</vt:lpwstr>
  </property>
  <property fmtid="{D5CDD505-2E9C-101B-9397-08002B2CF9AE}" pid="129" name="x1ye=211">
    <vt:lpwstr>eLGYXwqXH7zB0t/CLh/+5v8glMCzFWALconBZvvLJEzEQQe9om9oCixAyh/B5XMK7lmxboWxTeCwL3D8FLNWe8XWUQaOp9y9ESguz4v9trbVNI/ERthX4ZRa9mx4GOEIuG5Xzag6e0mx3CrvlSlCwFmKWysGVqtliWbwhXyzcIo3hT5x7eLXt+fFWNUJphKdw/BghdFdfQdtFVq51faNhWpJSEHVJvwa0quhcekzy/XO3yBKKw7D3VkaFAVLVeA</vt:lpwstr>
  </property>
  <property fmtid="{D5CDD505-2E9C-101B-9397-08002B2CF9AE}" pid="130" name="x1ye=212">
    <vt:lpwstr>CX87MhgjMPZTGeE6sBgmvzxUC4ebT2e7042gbjFrf7ZQSPC+/oZOxXYMoFmlXihSQqgzozValQ5v6lMN7WPIcatXzOzDcsHbIlh5znqBHsu/SeyXQY6Bcdw9FJNJcSrUzWBv2yQ4c4HcgbEX/kzni9cLHVWFEWaABhoRmCRfg7MlbEjxaxu/UWSFX0OCyv5NyJ7tE5uvTQ4IvXgNsOWkPrpD/CQ/w0b2YrpUez3UoY+uzxanXZy5sKLiDrYFapl</vt:lpwstr>
  </property>
  <property fmtid="{D5CDD505-2E9C-101B-9397-08002B2CF9AE}" pid="131" name="x1ye=213">
    <vt:lpwstr>cjllxjbwJoh0UKaOGjlfo/P5qrfNbMuWVlIkQYU72wSB5jaSkjPZ46qpA/XqjDWLmMM/n2eEEGLJyclhlYeA1pNCxxOOkwlOmJvhw0Q+Uj5UwRTthxMgRTw+4lsfxxG0fqzsp22dvsLJso+A+G6B+6MWz7br+1CgSjNeZ770NniGKTr9L9II0H5cslH89UT3mzxy4raQZTyk1YjqhzoshMvt95pCofphLGmPj3xvBmJTy7Sp2Yq5JZJWIru1sE0</vt:lpwstr>
  </property>
  <property fmtid="{D5CDD505-2E9C-101B-9397-08002B2CF9AE}" pid="132" name="x1ye=214">
    <vt:lpwstr>woPVMWWZK7HQAyv4TUOaffh0CTn3cJO6dc3SjCsbVehPT15YxCYAgwC+EXpQMhPxlR4xRKexgngka2eeVQE+k3MQrfdLbicAgFcQa9yoX4DC6tNTpmxinwgLtHaAhdxoHESR8GNNLcttv7K4xmBvOEVIol+rhZ8trrSyf0dEmhozB0akzId76Hy5uPbEpMMaFl4nIEJicILG4/BQ19ijVlYSgA5bzQ4na2Nc54FrlFsdcoF0kDS05CTYQ+85v4Y</vt:lpwstr>
  </property>
  <property fmtid="{D5CDD505-2E9C-101B-9397-08002B2CF9AE}" pid="133" name="x1ye=215">
    <vt:lpwstr>OzhEXmf2maLPrsxu5D8vRm3uzA8Fi5mzRmrU3U/X8+7sUB7H747xuKpbvi0bpjGdUP92333VF9g35CSwSNa6iMH+MzSxu5Me/YV2dEIsgUPJ1G/rqumZlwc35xQydXIuyNL6nfu7uPbuWVQifo6UR4lcGfXP7NeiaeY6Y/0yS361+UnwQz7NLSRPBJFDIM4DxMlLtkmI7j8+ff9d9TDTrYbjddfD2J306Qb3q5Z0jisMIuwY3wFTSS1PJrhA4rY</vt:lpwstr>
  </property>
  <property fmtid="{D5CDD505-2E9C-101B-9397-08002B2CF9AE}" pid="134" name="x1ye=216">
    <vt:lpwstr>6cOb3bx8yPLNJ79RKQlvEUWb7nz3j0hY1O7M4fOtO6FhlP6qXanzWc442uLMbqi9nLcvptozgj0B3Y8sb50PBzt7+5xzMoaNd0AJHfJjDkZXZ9haeyYwfbGIUfVatxHQEYH8qMR5WjIYTuKjpJZTdx6AiaUloC7DdsoNANNfpZqiZHyXyhDC3eF51vYlOUGDq41+HSptuC9gK969AD/rykEt73D2xiji+xS8+FAyjVtc+v509yAbbUetyay9IfH</vt:lpwstr>
  </property>
  <property fmtid="{D5CDD505-2E9C-101B-9397-08002B2CF9AE}" pid="135" name="x1ye=217">
    <vt:lpwstr>Jcqk6Qvo5PjSRIlvxEqp7wKF2Y7P0/c2TIEDAUAl5ZQR5V0QfiaUUV4iBGpiZL6nBnat75t53DmsgUu0/A1A1/XOoqbk5CTgrRJIX6roHYihrd6bGiD5zNir/EpWHohhUEEvZeuEcf9diRIWugnxAl7tqow5fe3sfOU3Ts1028zwhUJIT1wJ6bdWnezUeFE9Yw50MQrrfa9AnNPLBlQ3XnXwFla3TMBLCDQLTwapo63l0r8BScNP3WxwYcD4pvh</vt:lpwstr>
  </property>
  <property fmtid="{D5CDD505-2E9C-101B-9397-08002B2CF9AE}" pid="136" name="x1ye=218">
    <vt:lpwstr>nmglLjdozY1IFoyXKjGXN0kvUxUhAUBAebDaXwBVVR44ojFLbb5y6j7KiXVh2xzZDBm8LiaIB5w6GyGCejQ6Ih/fUmzSY+FS17pbC0Xn5RajAp39LR3GIQ98tvKT8Qsy4ickPwpWTvcFXuYDCcuXUb3fsVStfm2rcwlgZ/rEhJGJP3uYXQ4x76McNy5cPRwqm+3aJY5w/WI3hpgJd4EcOvfbuqLOaRCdR4E6BzIp7ExJ481oXQ24ipjJNJOtogM</vt:lpwstr>
  </property>
  <property fmtid="{D5CDD505-2E9C-101B-9397-08002B2CF9AE}" pid="137" name="x1ye=219">
    <vt:lpwstr>HZQr/pnsTUNO8RJUPa9ArHVEK/cR6sOv5Tp507NUFyXf9TyOn/03GXRzaOYjTMVROxi8nRdKYGC3ojLusHCvCqDdaimWXYPxFstpZ+Vrd1s3o45v+my1hnnS3ZbXJly2oa/59g8MYa5K8snlejyLTOw/fjUHxSIEdFCtjAyZznMUpMBUugxDAeS4yUZDqxrH93SOEJN97tbFiuTCPZVfNHycGbk+CbggHVhvlHj+LuHruqRirxsZWs5A+Nypweu</vt:lpwstr>
  </property>
  <property fmtid="{D5CDD505-2E9C-101B-9397-08002B2CF9AE}" pid="138" name="x1ye=22">
    <vt:lpwstr>VQ/cHG5buhp4sH/QvJ3U/SpnyG+m/ULSlJftrkDUcJcaooNAGHzAbAWiWdM3zCHq9M7jBI2OGg8ABLBcH7zPN6+Q9fkBAEKqWcPfj6GuRKy/G7E6z3VmWaFLjAxJDOMiiJRmDmtQTAYnOKsUPJ2fYp5kcu1MOzjjsVhhLGuQZjO0J3gODRVomULhSEGL50y3r3NR/fKYMmLhbavlPYakF3iExP8j9AXsPZ7QtyODG1NNcbpP7E0w7gV8TRo1HTr</vt:lpwstr>
  </property>
  <property fmtid="{D5CDD505-2E9C-101B-9397-08002B2CF9AE}" pid="139" name="x1ye=220">
    <vt:lpwstr>oKhDSCaac1OyfkihAp1LR8IO+tVQnUiu2u+oWDhuWI6/uAOn6u4ssYYSS7+cnVenX2dpiZ3vXXQfg/7DTR3OSrlwcN9MsGgIYpdOA/Pv2Pis492u9n9AD3/DvyOhd+GwtZQgkyhjceqGjoZgmr3ybdO9pjZ2HHKthiLJe3dkt66mYZONkuSqhxC5JNzq+iiAMaTFwNdWofep5PcnGpmjft2wjwremwE1wVSfswNG9DlTBc+MYxyfS6KL3FZ6z9t</vt:lpwstr>
  </property>
  <property fmtid="{D5CDD505-2E9C-101B-9397-08002B2CF9AE}" pid="140" name="x1ye=221">
    <vt:lpwstr>mwK0ct1xSsHtxeUMj5TTorMY1in9e8pjX2SoRaqGuSPrmUwsKPQCaZyUc3xdNuD6UemkwtCZH1ODU8yo8aOoXGtJytReVD5KQvDNdH/nQ5xCCuR0ZBYou9wSxOni0NaqGV7hxNWOW/3A4jpndAjWLlvleULbDGYWTXh7WIP4OG5gh98WMwg0/DpeGGqQZC3acPD+BLR/5n2rgR9/qN/NNVC4dzmIWbPmUeIwQWskvlWtZbmxzKBOi+Xl4LdTQ9b</vt:lpwstr>
  </property>
  <property fmtid="{D5CDD505-2E9C-101B-9397-08002B2CF9AE}" pid="141" name="x1ye=222">
    <vt:lpwstr>dAkTzJalHyXjokzcK5o6vIjQ/y8yeX/so/mXMfuMOHL6pO9jyWcT2aYJdFyg3XmdsUzzkZBZ2hhkmdDhNULdfmPTqM5Bk/JHZSkJ3r80wQE0zKWZhRuEfCaAQ2bxZ8AF+y58ZU6GQrMwlbGrHGPCXe0O5GaBr+jkV2P0MiGb4f2Fl58pN0vk99dDmD7GpYRV9iJl8vOSrPXaJXfnSsc3CvNX/rzyl5ZTeKL8858fEPK1PhwFCFEZuE7guIuUZ17</vt:lpwstr>
  </property>
  <property fmtid="{D5CDD505-2E9C-101B-9397-08002B2CF9AE}" pid="142" name="x1ye=223">
    <vt:lpwstr>oIwm13f6ydNyZA2bhDrNeCUYGP8DAcel7yN0GtYzKcov+Au3XG68roTMQ60IIJ60TvVbrw34uc353Jj39OXDALyu/CRoPT241OaejCNlIXnrOBoUbkb4tUvvgh2bnNE+vPn6E3ly/OaMXzzn29u0DLoJHSIckcZ+vPFf6UZTA0i4r5a2U0CDhnrLXpURv7t17E2tSFm5nZhjBk+XDpa8J4CTwUTJOCb1qlDmMjaIOO9DHv15jdwXotRsTgOf2qf</vt:lpwstr>
  </property>
  <property fmtid="{D5CDD505-2E9C-101B-9397-08002B2CF9AE}" pid="143" name="x1ye=224">
    <vt:lpwstr>T6rwBUjNYmXgYj2vh7fVo2RQuy1h8ZSzciHpl23oITw+lllgVhtKoyhPOCM/rKczlZehcOGXnkeKUp2/5k4Ajd6LNLxSYNEMRJdE+m4P4y3dXqRlzyeEpoaL521aId3syhWbTobXYIqybNoGaAiQCzLcGKYFFvaNfhCk0cdskAxifHyY783AnRsqhWXWAOq8/NI5xFPvgK0BOsYoJ+8X9iNCI+ci6ZhI272170BbonUKSt39+m+n/a1LT9fcBAY</vt:lpwstr>
  </property>
  <property fmtid="{D5CDD505-2E9C-101B-9397-08002B2CF9AE}" pid="144" name="x1ye=225">
    <vt:lpwstr>F9z0kYiWEUkAzEUefod6iwgCs/NT+JdGNtEJVMOYoZop6pRZhpc8OaREZJxV1y1R/27rCrv2zrXMbGRzEPyhGWh0t/7TFd5ildmZe1zzcyEonCD36IXE9SojtW6TCtcaUDSMd883nSH/rbQiaea7yScvkZBnRD7N1n8TffxMaLWxX1kbdAnawGpALSgbFFMn8IU6YX6z5vg1PCdn0wHbhOU9shh+mBIpmdDi9A9mk1V28wRM+dfo65b1rJTrt8y</vt:lpwstr>
  </property>
  <property fmtid="{D5CDD505-2E9C-101B-9397-08002B2CF9AE}" pid="145" name="x1ye=226">
    <vt:lpwstr>g4RDqGycWvApRnC2JS2DLNqvYN8XyrGB1JPAm3/UXlkalEXO28pbuTobjPJLK2BqpxdeOPHzwV9DZk/oznWKhJIInTsMoOY07MuYuZ9XeJ6IDa7YvMOHVp0fJ4kc1f6ZgqhFzGTRJEU9xrEbeutjoR1BdbI0UPOYmQX4kHs6I6yPguQj8IoUbHQK4I0tQp65UK3HtXqXQovMbcZDBt252p50juzEUCGwkykvZjw7LpTsX7HvbPckpyFcF2d8yKO</vt:lpwstr>
  </property>
  <property fmtid="{D5CDD505-2E9C-101B-9397-08002B2CF9AE}" pid="146" name="x1ye=227">
    <vt:lpwstr>t7bDQrZCYZHl3O0gWntdvZtXGB1yd/PSKXdHU2lgUYsl5gAbkwPcjM8mlxw8eFl0+OcuEfAux3fQCVpG4RQtc039/v3O8hYNHKXNlT0Fjx6bOmi975ukiLnZG9NsSoOc5/51u0AP6mf/WgnQLVL+dvfvDLf04IOala2P/Jbf14008kZ/MSrhDvfnwdnGoo+DL9XdHoLycdXnrYHiftzkbhq54AKJQnm12/rv8uBM9ixTu1nWgbuQ2a4OcXGmY1x</vt:lpwstr>
  </property>
  <property fmtid="{D5CDD505-2E9C-101B-9397-08002B2CF9AE}" pid="147" name="x1ye=228">
    <vt:lpwstr>6H6tlVoBXYutyo03yWGvpJCqBBzYaBQIof31jtzlGJL8NJg46tg2lHiOC/husxw3ZuXTtmcxaOwWHapPGbj2dYPNY53x+cz84XKs2dZQfvjnAvIICT0j7aPM5m1uPomXg3ekdyH31Rk7m5WmHn/6gxbuoLH3CFh9b2NZERV+r8sWcT6QydouENl8npCPZHKUQ2hBDeplaliZXZqI/cUklkUJ1xQh9963ywdtBgxUfm6Z48QZMFhfUX5t4Lh8Jup</vt:lpwstr>
  </property>
  <property fmtid="{D5CDD505-2E9C-101B-9397-08002B2CF9AE}" pid="148" name="x1ye=229">
    <vt:lpwstr>VdcckfTXzuI1TwcdXO2ynw2Hj5dCKNYwP984EpYrjHZwwTatgM44MOIL90bntK1yrtv/ut3FPhSLUTtefIXO9uogHsEEP93SNmaBli1BTFaq+chETNG4FkuK8DiWZHKM8OzpSHmbNor/j+O5qQVV5B5VBvkVuOSvBEFUxvVJviZ5nsk4Tod0SBf/ig/+oFVcoSezbBgaOmkPnUr3fNJ40ZMbHl5Rfvi9xVZWlFZLtna/BxlEdBc/9PkOU/ojF/r</vt:lpwstr>
  </property>
  <property fmtid="{D5CDD505-2E9C-101B-9397-08002B2CF9AE}" pid="149" name="x1ye=23">
    <vt:lpwstr>vqr7VXIlnG3s9B/ap2ji7zbcS2WJnrkaCL0EbCWT4pczCAea5me8H6oJPflkh7AOK2hR8SqgzHSHoNx0nbhepTrghswDmpA954kfhYerVBOeMpIca2sbBaFPjWTF8WO1lluyxdW7G8KEuPGUCnIA7+ZH3IVHd+E1UF1VgPKB42RW1m1jjIcvzVLkZpF0fiu9q35nJ6uIiRObt4qRnkgUsTxzxwZojeZX1sNKeX0VI32TEnIjg7Cf9RVWwB6i4Gu</vt:lpwstr>
  </property>
  <property fmtid="{D5CDD505-2E9C-101B-9397-08002B2CF9AE}" pid="150" name="x1ye=230">
    <vt:lpwstr>EWpiQGiJR+SvarwGcwqG36Hdu9n1UJDFby3y5uXjitEahWmyI6SXkALHmUjRPBx9ZUR5+CO4bpUkdFOyPQbyjTYN/CTwvJ1zjM1WshNmseM03K+5XECpQPQwiRPSsArqNvG028843oF8z5eLk/jaHHtdGgyCuiM314RIBy5zMn95Is9lbcc/6YPcBDYGccgmK4gsKImLA9I4nrD2haht+9RwSYx1St1JAzoAt09X4+1rO18lYK6fq5vUk6ZCykW</vt:lpwstr>
  </property>
  <property fmtid="{D5CDD505-2E9C-101B-9397-08002B2CF9AE}" pid="151" name="x1ye=231">
    <vt:lpwstr>iwjtnDZTLAJt8FRwpErJjoWW0+Tdhg74vuVk85jV8cX6LUxeAWsDXseEyoUDzqntCDrg6R9ufHq3/HU3HbH8EZ+zF+rAuoiAf2r723WpCba3u5QvZrCbKVtxYZ3ic/BFCU6ftEJg2v75tJm5GySGFnXkZzZN9lBGQ8xUA1lU7LLwKu2lVjHOcHznpIlce9RSEvGPQTV0Oxh8uyZaL68IaJRHXOaD20encP7sSYHjmytfTdBF99ZtxQhh+ka3NqD</vt:lpwstr>
  </property>
  <property fmtid="{D5CDD505-2E9C-101B-9397-08002B2CF9AE}" pid="152" name="x1ye=232">
    <vt:lpwstr>6rdii8zgntkAN2x2WoMBZPvFrQ2mob5Cjf6i0YBj7iPK7JfRUfGw/aQIY98QYR9r4gT5ZuhSEtraFiMvH9R3qH6irYTmnAIjIRnIXX7vVGS+ngGc3khHH1u9qJ9mdCojr/qnWIehuSzY/c732ULqUDzO1zYxCzp67pdL4O/rKlmrAdlwJo4oomvW5EwrLW38RW6pfNsg+vOvOQUwmPe5zyFciuZ5RYiWMIDASHCLDn4jnTfYdyrEaXEY7N7JoPF</vt:lpwstr>
  </property>
  <property fmtid="{D5CDD505-2E9C-101B-9397-08002B2CF9AE}" pid="153" name="x1ye=233">
    <vt:lpwstr>bpXkQ+UbiDRfPz172d6evJMT6UrHMxeBBIugf35+UqF7p2Nrp0yPHCWnudyRdDhub+OQ7hzUDwA9+VDD2gjqOvej7nCWT0XgUOz7bBTwIzkMQv+nQYzNRv1VlqH58Bhf2Uc/xOnkhScvJ/plvvtWxVZeZ2uBixpIOE814P+7Mi+O8cusXmDPdmwiHQI06NTEV55H9LSRyv6DAgVepnm4RuWkfnjSiT8lMYtiYIkkUJvaB2bqC/eErmPZ+LtGVfS</vt:lpwstr>
  </property>
  <property fmtid="{D5CDD505-2E9C-101B-9397-08002B2CF9AE}" pid="154" name="x1ye=234">
    <vt:lpwstr>aZ+lXiN+1PRXz8Cf4c/OBxhjc1i8fqHjDcHK0CT00YEaSDJ4nBX1OByYwVi1mJ71pNnP0V2QSSlFYfY1O6UVPx9Da4OIddvp0DaR6yDXIhOimfHGMvKV/4xjgLnl/fWqTXMg7XsqJ8ZmWs3V9LyIWVUJHyd7OWag3b1XoTMH86YyMH3KsGuEoNpNZgDJdsgxnk5k7QeWl+4e38bThGdeNlHMP6yFQQho7fcKm+Ipp+WR/BhTlQ54PEp94wuXthS</vt:lpwstr>
  </property>
  <property fmtid="{D5CDD505-2E9C-101B-9397-08002B2CF9AE}" pid="155" name="x1ye=235">
    <vt:lpwstr>DXmjSC65Bsyc2v4RqpkS3Zx1gvob9beRCdLFoqQf2s/Z74ivsQx8eaqpZ+nwHoh9xXU4ykWWDAt0XoYYz9/m5Gtarwpxeq0bJhshbpDHuDAiV80ISUGUGah+3fgbnekX1BK4Y3XUUfPMphFkwWjL/OARO93hu+I0hpZEpEpaQ9vWlPefyQY5Vd0Sp2pL74p3su9d+b3IHxzCnjSm4ImNZ1wPIRc0R4WMtTaRX8txic/UV1ZqmGqXAc5Wn53bQ8X</vt:lpwstr>
  </property>
  <property fmtid="{D5CDD505-2E9C-101B-9397-08002B2CF9AE}" pid="156" name="x1ye=236">
    <vt:lpwstr>1jce7EQq19BoRZqJCpkOzAyJuUoCuBCmg6XMfjxtWzPFvW81LLOkHBOajUwJF1EOVmfeHTdNlSFEoSI4Dill4jrwiEOhu6O1HugMXHTyLTmrin8FG5A4QJIj3VibZBR/mwbm5QDB4mIH9uf+PpT8MbekJGR6XV27XK5wzLa+eSblwrwxA5WAL+fN8oepQ/GZhZ3Qqr5p9fYxcXwiPlm3N67wcjQ0M7EqzeeTo9xcoY+zqd8U1pTN1ti6qPpVknR</vt:lpwstr>
  </property>
  <property fmtid="{D5CDD505-2E9C-101B-9397-08002B2CF9AE}" pid="157" name="x1ye=237">
    <vt:lpwstr>8IkRehL4juYlavOSiTF2qosj8J8h25N7Lzzk+ERTrCh4iHDQPTef5wzByYlFS5NTBYxZ+9rkwESJ840exi5Y4oPnQTr1TzYgH7boGkihLH4uuBUQjNsGlGFjWUN5Hurytz5i0+8hjl4fhNNa4DOibG2swO1Nxt8rPS9TjujcU+mlSvmD9nEc5wykXmcdfRDIQbN0mWe+X6mR+Hq/LY34BxkfL+S1kAa45aOIrZ1Pdo4WKRfG425Bo5Kotkx7NRe</vt:lpwstr>
  </property>
  <property fmtid="{D5CDD505-2E9C-101B-9397-08002B2CF9AE}" pid="158" name="x1ye=238">
    <vt:lpwstr>2H23n++yBuudqurDOGQyLBvR/3B4RyjscpzqE+/kumpW6mosIQpQC5yyfuMB33dJuYeyCRLZYXkW2XFSZg9aoxoqKw9pwZsN8eciPlB2Xcot8wZiTNsNUNEJDj5ZdLPhG/XJBguoQulpy29TeJzSYCSj1fUHYt1XED2woQGtBTNmRHPWxhlKdz8PlZyXsA+zhFKSyWInMQPiurpvr6RTMz9QgtP6Yqcu0T2JQYcjLNiL/UItslHQ5jIC344vu2p</vt:lpwstr>
  </property>
  <property fmtid="{D5CDD505-2E9C-101B-9397-08002B2CF9AE}" pid="159" name="x1ye=239">
    <vt:lpwstr>wuu4hTGTHcrKGdwe0MoZzev9lJ5iYiyOYbIWNXYZGGdZc8JEpc/qKfcN2iTG+TBMqqECmvJtdKotybLMa8XvOBpjZgMbjChcIoJKWGtC3i60RWReksBEfn1E8U1oIt4/AIHcLUf1lkkPRnF4D5iSKW1J356VNbmorszQgpX+GBR5qcY8wO8+edHA8G90MCncI86+ukBKi4/sj0zewS1A1BPYADQJci8uj4PrLpA8OvWzLron6beVNJdZAGhsDpu</vt:lpwstr>
  </property>
  <property fmtid="{D5CDD505-2E9C-101B-9397-08002B2CF9AE}" pid="160" name="x1ye=24">
    <vt:lpwstr>3XiU3v0tKVm1ZRLalA6ISE1iRsY9M6Wq8Vf1ClBRpXAck8Fvv343Hhcc3DUpiLPsh2JVNHXo3xKlKqXgAiAM2qZ1DwftPu6c4rlXKpRlsvYjqlcwpKRVOBVx8ejoXF8H3qRkfQJb8abxmmW0qB9HuXKonBfUfrIJZlHNBPp70xd+EkxcXznLX/RwZJxCuRf26OhZReaL2iecTcg+o+L9A0cLh82xnzGMYE+XRiLLksAC/n6FsVgeAC3Qwp+kwMN</vt:lpwstr>
  </property>
  <property fmtid="{D5CDD505-2E9C-101B-9397-08002B2CF9AE}" pid="161" name="x1ye=240">
    <vt:lpwstr>tc8O4mBAksguf5BFfNW9ueQ0y23LyG6mpjmPBu7rrcrpV5vF1/kO2xFcqTJfrgpC+HQml9+capynt2i6q22uOL8wy5nMCqnUas4ijxq6gSx2iNdGGsxhYI21W47Foeeb6NAjdw27q3fCGzWv36W01AWCrBcQBqfpEATY7aaSAokuyz1vvof3C9tqcL4VP3xZQ3KwH+h++k5aJs6n+dcLIqZvfxoJ+Qc7VFFOmHlQaUHPdmfVLoMtgpKs54ySRp7</vt:lpwstr>
  </property>
  <property fmtid="{D5CDD505-2E9C-101B-9397-08002B2CF9AE}" pid="162" name="x1ye=241">
    <vt:lpwstr>D8gInQjRjUz68xuLMNM8LET+2NXciNVyDW35pU6ox77D4WfLWmC9I3hECnMNWgGRnchhbqzP5kRTMyQtf1iSgFaQTj0Y2v5GHG8DGXAJU3WO8nP5pQ8l9uix8SlylokUQpCgUcGeSnE5cSwVMYLtZSRSS04oiasE2E56DgbNTK9xZTzDeWQi5R3hGPzuWgGacd016UC5lzGB8hUVDQSTEAYVJT8+6AJV5B6H+2BWcuLC3EpxthurVNkYjLzWKh4</vt:lpwstr>
  </property>
  <property fmtid="{D5CDD505-2E9C-101B-9397-08002B2CF9AE}" pid="163" name="x1ye=242">
    <vt:lpwstr>5NT83p6NDJkxFCXyBj7ypHDsa0SJoYkj5Z7p6X6WPddEESQu0ylyl/+5KtrrO0xukQE9he3pZQ2JDak5vV/UCnXmIBYyLdPMern/I4zTniblDiQHE21Fy7I8n0FcWu2R+bPIV1q96HsAImxzI7zicpnGnFhrTxJeFRy7grDdjRP7MHV3eHTWO1gn7wYfDw0d8oUYNOYJEg+WMsQFPK4o2aQQvdsC+6Yc3ccGKxz1KBKTD80NLK4FFmRqtRO8fSo</vt:lpwstr>
  </property>
  <property fmtid="{D5CDD505-2E9C-101B-9397-08002B2CF9AE}" pid="164" name="x1ye=243">
    <vt:lpwstr>TrKIf02rArF2gj9++T5JSsub25CHG/od9eW2JrNmxILSudRE2WtalapOfjlg9rdtzMTFPXqWZZx0YgDMqJnaHsVQ/L+vLMCDi5NYlzFl1Vr9mthabSlcOb6dwYk/TvE6Bt/uJng+lszYv4dGwMSPAYA+Pn+9HYPTwNnxyONxzcQvhHVVv79B1LEXOVM8AAA</vt:lpwstr>
  </property>
  <property fmtid="{D5CDD505-2E9C-101B-9397-08002B2CF9AE}" pid="165" name="x1ye=25">
    <vt:lpwstr>sergE3vBKCE/JljBJOfydxUkTKWv8CWn6AIUiVDzISUDGzCThMomXv1qXoNV2X5OhpVJ9O0cRGh/M1Sz+txH7FI+tz4bafuP4xxXz+hsVOfELgFFMeMXYh9Wp7MnRdYZOzeiGkQMQl8G7Zsw+xqKsEg9r+3ekFKbzFMbcngPWIWbW1UVaE3K70NQW4TmMv/jSmz4xrz9/vdE/oKiwDqLJLDO6VB+jERZGobfNdULCPU41KHJaxiHwIOw7Hl7eDa</vt:lpwstr>
  </property>
  <property fmtid="{D5CDD505-2E9C-101B-9397-08002B2CF9AE}" pid="166" name="x1ye=26">
    <vt:lpwstr>ZxEVmg1Zapky1RMHHCOAVz+Kytuo8goGyM5GQc9Vfuguxq3YaTgMvLjHqLD/a8f7HQf3jCGcwIFCjsDwa3/olLbBOTXJflVh2dp2RwkyRZI9WbrTGxjb8Cos4rNjkSZ19fdMv+Hx1+2O+lDJC6hLWqcDTMCDjDGUVP8YEKbjFHvTLvik442VjdZITQhRJWw1ZqK8svx09pFHo9OwcWPT9zX+qR8KuLWcAVt+FMwBN8iGM97lUSQAzTGVDvGCgVy</vt:lpwstr>
  </property>
  <property fmtid="{D5CDD505-2E9C-101B-9397-08002B2CF9AE}" pid="167" name="x1ye=27">
    <vt:lpwstr>ECHXzpzjJgnOX7W+P2kTzS5MSMWRBku+8ihDJ0E1Y64QU3PrmStmaeFh/M3fSe7Lsi8a5tI1+0Xfr+peH94Utrv19ey+LLRRN1meOnifJCy8RT2Y8+O2iVQWBLM8wZFrE/sVj0w0t/+bW68XotGbeDLg4bnBrGfqLq9U/tyBQ5+TvKLqXtcDA9fyfQHogdV2beymMFSWk7ICnM2405X4c+9ZjUhzq3OyeDk+7eqTHbeSXJdXaKcrcfIfL/XKPcD</vt:lpwstr>
  </property>
  <property fmtid="{D5CDD505-2E9C-101B-9397-08002B2CF9AE}" pid="168" name="x1ye=28">
    <vt:lpwstr>qniyLjVR8GcbfzzIGkTFCSKCwzjg55/gZOl22uEEBb8+6c8/eByWo+HsX+7eRUOUv1a/GSFAqMNXEiBF+ODqOkZWsm5S1nwKLxs+3u/pxh14ktcbvCXLxFrWET+3j0zEsE3virBRIwASf3gqbO7C+XW2TyQPpFxOiDO2ntgf6vu9WaiTjErwryo5d94wxrtsjgtNqtqHvVa+yYNZypvedTta1+kGF5TesPX++JDDle6n/japlKbZgkORhF5Hilp</vt:lpwstr>
  </property>
  <property fmtid="{D5CDD505-2E9C-101B-9397-08002B2CF9AE}" pid="169" name="x1ye=29">
    <vt:lpwstr>wk7DLf1vny3edX7VkHvCQBBuhUiNHHuKyXRFTOi6QH1Y04noD/ZO3S1eVLunDpK8FFW3mjZym9K1Mu2Ohneici26eGdBags9stfxD7q2BfjusfVvAyDYD/iEpMlgxgqkJ/1Gxl29II79X7YuEmwE4DSPbXXqbcniVkq/SB4N7vsvNrw0lwgaUoJ0ymXKz9I+rcyNmWo6xa+VFJ9niKhXYfd7Fwk00+xaBSYgifPkB9JR55GDxDjroZZ4uEPWUxR</vt:lpwstr>
  </property>
  <property fmtid="{D5CDD505-2E9C-101B-9397-08002B2CF9AE}" pid="170" name="x1ye=3">
    <vt:lpwstr>rHV+uDFDHc1ZhHM5DCR5PguAg/n8Gvhc0e+jksaGMLqVaEeoqIuh2c8zCmjwUav2T+RDS+9ftwLY0bV3Wtqw0UjZLWsi9GiCL8kC2dAO0iMp+XHMXcsRx8mZAQsteYvVbBVQ211pPapEMWhloWHAJv61W45t0qP9yY6MHJZRcgOt2S6ATlBJUOsCbL8MArO44xz63t40m3ceyl4w9yB5B0YalZp7WOqKq7Gb536rF+2JpgdjHmjiyyKANtvuCaK</vt:lpwstr>
  </property>
  <property fmtid="{D5CDD505-2E9C-101B-9397-08002B2CF9AE}" pid="171" name="x1ye=30">
    <vt:lpwstr>+CcNda1/4QsYBvE3S0XC+QtDT8umFBEEGA6JtS3Fp9Fr7TSFp3AdyzXmHvLFQAQ1UCu1R2YoL8y6FgMGZTu2Op1/nsuPLEHZWRJwR78ODCHof2rwgMbdoQj4XSBi5ZV9sklFVibBQAeI8ODJNMVucnHxdfODCXmg9123cgJHzK0TL/GsQ4xfo+WCfpXB1ASDZSvUnc2av7D3qSe+/KliiFFge/7ioM8fV/E0d35LEdZU6ReGYMXGW8H2ghaMasM</vt:lpwstr>
  </property>
  <property fmtid="{D5CDD505-2E9C-101B-9397-08002B2CF9AE}" pid="172" name="x1ye=31">
    <vt:lpwstr>b9vkMt2bPf7RD5Y7yA3l7wRWQeF8Bl6NqcUlAw3QCH6W4ajZZ7Q9ftm4hU4Z/PkGSxz70ixTMQpcW0DpmdN/YXyVgYjPA+WA+53GiuLb/95XGLA1pPd6ddhXPxaJ/up8gZ8O9ri2yM1DBGZogJGMvuIHqM4VRkObN3GwfYhjY8W/78mwK4dQqx1fjFe3YAOrI+ECHLhwQ9QtVXCuX377NNIsvHee+hgAwpyJ5qE4J3fXO3B4WhsNIZs6mkjM0BL</vt:lpwstr>
  </property>
  <property fmtid="{D5CDD505-2E9C-101B-9397-08002B2CF9AE}" pid="173" name="x1ye=32">
    <vt:lpwstr>NvO049XFKCf0+/8LLPLXTNR4ezEYmT1lHX9tc6vEokNeY7uI1BHXrZf3rE+kOMSsPwL9lyhb6feVeDuBkH+6hYG5rSfRWBhWB87PerB+IS45PNm4tTV6X3F/0RIlbSxSNoORu5nJtBl7kGUDAz+tYfLHZ/kNhDZJLM7Ed+FfDA4oaC/XPJKGW30yIBEidghSGsYK+EvK+IHDyuF+i+A4LvbsyKZAvd27DjjS/HwB3lQgUZ0PkeAlPkePi6R02oT</vt:lpwstr>
  </property>
  <property fmtid="{D5CDD505-2E9C-101B-9397-08002B2CF9AE}" pid="174" name="x1ye=33">
    <vt:lpwstr>9jCf+YI+N0owKuWSo1bMnuiyfyAIpTSYhP3jdeAadVUKv07HHOFZclrxIElUxoYIceR9Nuc/j9WOl42Ot6Lp8hXW/Nnn8m+FStMpfobggbrFIOTckzZ+VAfumrVj8Xw1GLiEn4ROzqN+D8tpxJHUb2a0wWgV8wamUTzWRrvDwa+b3ZYEjGj1BhIk+MhDSkKiSh+wJral3YR97/lYZgqXqdyC8tsWmyQBYVLBLQE7h7nz1B3nh8SSlhDYUzhudoI</vt:lpwstr>
  </property>
  <property fmtid="{D5CDD505-2E9C-101B-9397-08002B2CF9AE}" pid="175" name="x1ye=34">
    <vt:lpwstr>wqm15YZNReRTyQ7FwI++Z3KheO+PyFK08Z/HQsEjz5DGKvqN9xQi8qgNCZhyCL6Vl6ZiUyAm4X8aH5Y1SgweRwxnSy3fjfp03LWIMq2P9G6RO00jdwVkt1KwrPlKVMZ+qY8bWRvMdd/s9ZnZw6YanHTUuQr9vS0Bp9YYlXK2kdBdwiPpNgrnvHUQS9jNWJ+EH/pfS7K+cMGmc/gt2fkFB2JyfdX3W9OfHX+0p5loUsxUGVbCrv+eV6ePlqVsvIs</vt:lpwstr>
  </property>
  <property fmtid="{D5CDD505-2E9C-101B-9397-08002B2CF9AE}" pid="176" name="x1ye=35">
    <vt:lpwstr>EQBYZT58FZz6KSAPaX0WACwPfOLAPTNdP2KcS3OqK/RHdgfyQjdWMk69VPa+y/OVLlZ4B9sJ0GDmzAUc3nLRQRKhCp2/eZzL4uGd2qyq55NfyNrDeFHUOtS6fIxWmV93ipu/EuS5hnDj+OhKz8VYnEn10PxlGqhkMOR0zgRdQBhHYA4kZVUKmjvKuzXJJgtq8uFe06Qc4a0g1S0t0BbkbDRn6FFcn5LBpXhwm9JrE8x9F7Ufj4SfjSFfaDzEPkT</vt:lpwstr>
  </property>
  <property fmtid="{D5CDD505-2E9C-101B-9397-08002B2CF9AE}" pid="177" name="x1ye=36">
    <vt:lpwstr>/VlwrtGbJ+YcYROJ5bu/E6jPbHCnRJpk4RkUlxw5axyh34dmzgl3vpufYuTl48yba1XXcqXWdh+CwNt2baj/OEUyfvPveKnmd+HJdmhuWEZp+DvPPHNyPlnhiNFScghvqjHGeuXXzhq2P+3Z7WrO/3QEzOVhDDEuiX0wPIZxrvx1w6skUSgkty7NAa/IMaJPIDesoGZQHcWdWND6tMkZ+eLFlHHUuis97Hwpk7N+N3tUCg5Pvm05PfExDKsPmPW</vt:lpwstr>
  </property>
  <property fmtid="{D5CDD505-2E9C-101B-9397-08002B2CF9AE}" pid="178" name="x1ye=37">
    <vt:lpwstr>+u8J50vy/swuv8iSkzc+0UeTQD5ldxPwvLN23impEiqITxiJ+1+AqXAejqAGL5Yrllr7faVwt3zpD1v+N7+AHNh2LeadDZSH4uX6PEOfvf1I9cwVXaBPNJ7+MWp7F+qCEBv2v+N0sL40xnR33Tw3jI8keB+9F8wfh9JfoA3boprvndQ6ATLKuwZ00JlmnwUuxErtI7ol8CfVlkiGad0hFTlmoZ5SdBaqkjvLUfno8Mw88tFutDst0E9NCTVekxf</vt:lpwstr>
  </property>
  <property fmtid="{D5CDD505-2E9C-101B-9397-08002B2CF9AE}" pid="179" name="x1ye=38">
    <vt:lpwstr>R2ctvWDVB66+Es297N0IFaIMlsHFIE2UUz0rxtfJUgHCFn7TewiyJJmJhR6ITCHGvogdRSOfKzIPCCieCRGf7PBXx1GtVQbd7OQ0EDMOM+8MZnY8RO/iNHKyS8W3LpWQ9zh3Tv9yk3O/JLvxTOnSY8jMKriVoZqFPu3YlxT9TZ5sUlwWB/X9coNixPbQAp9pPrRWODriQI19Zrf2vo+fzR8FwhpDq84rzRaecIob0K26Fbatn01HeoxQzSl4NrU</vt:lpwstr>
  </property>
  <property fmtid="{D5CDD505-2E9C-101B-9397-08002B2CF9AE}" pid="180" name="x1ye=39">
    <vt:lpwstr>dfRTHSa4eRCxkT3vQ6Jn8eHE1SpZPY1zJF6J64J7AW3JbzqQ0SnX16H+4G/0pwnpFRppZyu6vsDrEacGe770bZylNi8nH+GH+kKyffho5CCxCMO0YO+11pF3uaVhCoyk37RhDhMcJvLQq5kMrEO/heYhBCgrPD7GNeyd148JAJDCpZYzh5Vt/nP8FGF/GVSClg3//0RiE+8TPYCZKpiWqjaZP55iiEmZ8SEpBVp3Kk2nKzelfWQLOspM2nWI2fG</vt:lpwstr>
  </property>
  <property fmtid="{D5CDD505-2E9C-101B-9397-08002B2CF9AE}" pid="181" name="x1ye=4">
    <vt:lpwstr>LLLBAmyW7rizg8lr6gi33YKjDFcpzuN9mPj4QsFn0SH318XxjzQhH2jA/ZSlFex/wXa0Wv/T9Ae6PVlCgletSFSVatJW/Ln4+cLoEPOK0WsphFulolPyINc4YGAzp1heVkLE2jAM/AJlb/LltVoY4A7uF1K2d77g2oFFk3oD59efalnJUfUj+Kbf3Dn62BBfZrLqD+D6S0fw2lJQeWogBIH1S3I0l+YGXvwQ27MAeAGqH1aizyUwYv/Jfmacryj</vt:lpwstr>
  </property>
  <property fmtid="{D5CDD505-2E9C-101B-9397-08002B2CF9AE}" pid="182" name="x1ye=40">
    <vt:lpwstr>eN8YqTvUk9dWiXacg8Wf8NP6wwIsRf73IqkK/nDHubi6IvHAbpm9xJfoTw1Y6KZjwjpBc6AUHi8dfHrqqizNVuAWFkGclTI6AxaDfd5rnu+KLBjMrbCaGv7uTxeah1aqeEg6yAgkeQxEDxFyz9qPjtD12zT2lVrUPcg//zIuSAPiHWQ9dtIOkdAL4c/khXKPnUoH89sHub0zHutTQ+z4utPNwgJ74xilaYgGmyoz1OR4aLsZYJwwRCMac9o4C15</vt:lpwstr>
  </property>
  <property fmtid="{D5CDD505-2E9C-101B-9397-08002B2CF9AE}" pid="183" name="x1ye=41">
    <vt:lpwstr>Luiudvxb3+Y3VCn75iK17eLqjHwVWY4gBomZFkanxkePIN5ZV3aeCnHhQLPCkikFJfms9uYHxVEegb1IxUraIhoDJRy410qPYUKVup5p77tdS5fi8/JWuh9p+GEobGeMw24bvaj1nI6HXwp/andAHpxqyRW6wkTHTF7mwPUrMTk900Szd0YznzsFwX+GKTPPDdkPDSOoDNKVnqJDgPc8do4TaSBSdLPWBebluRHgBl/hzHfDyx0/muVxZnMkmgZ</vt:lpwstr>
  </property>
  <property fmtid="{D5CDD505-2E9C-101B-9397-08002B2CF9AE}" pid="184" name="x1ye=42">
    <vt:lpwstr>TCoTwO3f0dYnoxG6z5lvrCV7+emJ0UaPYoM3fflJEF2iQsrxbPbffGU9XMguy3t/7tgSHk+thKR0aWVTqNBDt2rYtqsupO4xIUZyRulGXZJrvyuXXwG8gKJG0VcHkhaKxaA1n95afTNzwINWDPl1+7wp8uyURGCtMLEBOVzddUwHgxXVfrMNoUwDfbRyqNHC7g7jBJVX01dFXTX9f8cftkHge5LcPOe95+ZXGcYJdfdfzRiEVJVGkaIPUn4jJuo</vt:lpwstr>
  </property>
  <property fmtid="{D5CDD505-2E9C-101B-9397-08002B2CF9AE}" pid="185" name="x1ye=43">
    <vt:lpwstr>vjp4qv2Z+dRttC5f87wx01H+bePPwCd6C1cvqUqd/fxaPEU5mHrXAwWbWHPF4mLvDbPWl9pVzfyp85wl6TXI7G4M434nU6xWcFJOp0BKKGgez+3A8KQwWxV370aVUYjc4X9fdGC0feIpAOVq99EaYlEjyr5Ya+C6r/mSYNhkzlxYJmRGDvCKIZGmS5u+BPqQfbBnyWSEjv8hTSFPD1TInFqoyvVsPDXagc6HD0qHNdFm43a4oMGB60cOvpNpu3Y</vt:lpwstr>
  </property>
  <property fmtid="{D5CDD505-2E9C-101B-9397-08002B2CF9AE}" pid="186" name="x1ye=44">
    <vt:lpwstr>WjMwDUvLtBfArMv0XN3EDkfHn+aMbhu1gU4QgpPCbRWA0qbUpg2xlYxsldmpE2zma7yhMAA7D62KMJ6lp0lneFWlejj0V0AVXsNQiahzevtxaCn9LlHSbk+Og1sdHwC1Jf5EpMA7bstcG0BsQ7WZvAjhfq+3ASYO3Wh84zRaR4UVELImaXhn9rfIKGs+By2yvV4jnvHO+R6QLz0kyJRMDF2bf3cvfqpO+CUjKjE2J15X+A6LzRcVDvvWyS9gUwz</vt:lpwstr>
  </property>
  <property fmtid="{D5CDD505-2E9C-101B-9397-08002B2CF9AE}" pid="187" name="x1ye=45">
    <vt:lpwstr>68iuRLoP1cvqN7Qwbvew7UmTCq3OLRjmiR0SWttgbr/P5taQO+hJ+m4C3CBPYo8EG/TD8lCq7z+UI2QyHQvRmoBWaNa6+EYU5O2fqBkzQrdM/F68GGp5j7NckMfJkEYjZl628F18zN6L8LpccBmGFIGNaM0oMREZ/7R3rHLGTWtGb1/VX4UTqOMWZXfIKDQc68kNaY0SJQYfcdtjfVaF0zLXqr910yA5ZGS+ZQV2bIEeyHpeVHCPLg1meKsUr4i</vt:lpwstr>
  </property>
  <property fmtid="{D5CDD505-2E9C-101B-9397-08002B2CF9AE}" pid="188" name="x1ye=46">
    <vt:lpwstr>wx17STbf2NPgCgg4uqKHtFhEK+/pcyoLPXPkYFPK+OTNNGmTltMiDffb04NRUhAFzX/FehHDvw2qgnxSX/AqbB4W+xaEridagNZSq9Rmddlq1augxAdvjNWPoQqdw+X5AP7WzbBqPay7cv+YiGu9Q3sxvUrEl1FIp1pw1UfpWsTdpqG4IR1NxgpXWe5Q+VA3OKFKuwA7gUXBa6HBsx6ImzY+F4bfZvKW57Tp+IybCmUURSJ02/aDQpbWonVz/rW</vt:lpwstr>
  </property>
  <property fmtid="{D5CDD505-2E9C-101B-9397-08002B2CF9AE}" pid="189" name="x1ye=47">
    <vt:lpwstr>gZXEVr3wb5f2R9eXDnLoNqP4M6lN7pXTPJ5YanDi0Pcs2DW6+J/FEomKEH97a/q9VARhHeYjYexMDlmggALheSfmhK+OZLpxEb0NrMGwX/P+/sz33p7RumEEhbmif4KXVMqB9Q412zmFoQirPepGhrym9+qBTGLNeeDbBThDcHrph8ujj+wTwUgQwe00458jnd5IOKYSvQG4bZyvyD0lKuC4gRoUBPeo0jEe/lnfN3XBjTHhunVQIxyL0ntzMEo</vt:lpwstr>
  </property>
  <property fmtid="{D5CDD505-2E9C-101B-9397-08002B2CF9AE}" pid="190" name="x1ye=48">
    <vt:lpwstr>5RKh+WMUxu3VwMiO8kstXde3NQ1LZDaHmTazdbiRJPmxhxMlsZLvRsue1Gc4nFWTwAbZ7d/pAu4mZdeSku77pJ2+sB7cSZUrjF/PNbcjtv0o+dP289D70h5//AhQAmL58R1+l254nZCygiAUa36lIN6dtClbifL5oLKTyGX4r1wWKDszRmvEjyxq58eg7aAGEZm0g/8iUP7SlZgcm/VW+SG9ch09cW7p6g0Ap2iJgospoD++r/TgH+KluUxsy5c</vt:lpwstr>
  </property>
  <property fmtid="{D5CDD505-2E9C-101B-9397-08002B2CF9AE}" pid="191" name="x1ye=49">
    <vt:lpwstr>WhXXquwFb1IyC8lzpU9FEC8pcngbbcCTyeErWci/N2S9l6mUHzjzOW4cn8MOmVmjXl5EQSDAPLwjG0nNI55MhUlNKVLlsqSzYyiVY9cEF3/1dgoiy8Rp6/MubObUbg2xJPcOTNEsRRfERYBr4WyWIhfTPmjPpt3HKxQn4huDVkM8nSNS9l6Day0FMx6s0D3cWDaJoHJ5R/0bL23zySspSvheUNVoqsxuLZCa19Guz5W+uZTC9UVpijkeiGXAvDQ</vt:lpwstr>
  </property>
  <property fmtid="{D5CDD505-2E9C-101B-9397-08002B2CF9AE}" pid="192" name="x1ye=5">
    <vt:lpwstr>cz1wM/Z1fOvys+d/6uBXvXc3tsVf1vLlQCI8iz/fR2AtMSm9c6UMNSQ8cq8gwhn3Di55t/ZEHm9z76kcTQcb+jW3ZcHnhWiv+FxzoeDx8Wn2Kye4taE2y6IZuFlNi28IpgQGM8YZRCP+Nxd9ByMiCB+BuYZezb+JTqDvPOLAJwBPkV3emAux0hUJ2Knr68ZdTZbTstjT2Zvf7sM3m1Fx4qpbRyyQfXxGJJqLO2igYL7ShTMyMg/BzfRqsEKXjxH</vt:lpwstr>
  </property>
  <property fmtid="{D5CDD505-2E9C-101B-9397-08002B2CF9AE}" pid="193" name="x1ye=50">
    <vt:lpwstr>ve2Jtk23T62ys3YYSVAkYhb9KOuWAoV9slVu7KX7LCF83ZIZB+le04YGk3FcGfKcvz2NN95fUyoagky61h38TImGXpo5qg9lXA/UU/dD1XzxMQ7S9ITAkRA1ovoVlvz4wr44uj4ef3Vi4iAO6F/wWZ2+mhRkjmvSsOfGDb3S+kD7/nDcSO6bEqFuJ1UzxiX05e1AtcFN2ZfFXvHvE0qMNxo1V4RD2sv1aMk9Hhhzdx702MD9AgWIFnspxCSN5y5</vt:lpwstr>
  </property>
  <property fmtid="{D5CDD505-2E9C-101B-9397-08002B2CF9AE}" pid="194" name="x1ye=51">
    <vt:lpwstr>LL6GmjpSdLc32PpLCre1AI4GXt3t+kwmBESDJTAZBuh0dJMGPsNx19HocpNqgvEXaZ/uJpRPhB0ZVFJT0UdOnK0836ANLzw62Xm1x1tAnxQzuAwMwlk35aiwNFlvSgw90s8LX/PXGD37P7BgMMFUkZDXthqKbFa3hdkxNKJD9kDeUPmvVzsyg2gCsFRJabMsdnYAUUssrUkelATQwlm48kJjB5JKWj8ZdShdwELuHQl92syp+Ue4EbXPmoTqb+l</vt:lpwstr>
  </property>
  <property fmtid="{D5CDD505-2E9C-101B-9397-08002B2CF9AE}" pid="195" name="x1ye=52">
    <vt:lpwstr>I9zsQBliHzfRpDOFp4Hdn4ysvolzggtV1ArjK1sH2gBcWwiyr7S57G9vx/h3TuDGrvuOonXkZKHB9j6B67sakpE0tfxq2IPV5iZmcYbPlzSBFWbmGWXqMouMajY7/S1OQamtaAFGEeF7H/e1lDRuqHjJ5VofgHdevoGh4LB6VhJMWRWGEzfmJTXpSk2Kkj1pz7Ge/UJZTPOY8MT6xZ8jUDQSRwjEMKPQ4kAdiZ6mLs3ATiDwD0ZljKo92GxfS5C</vt:lpwstr>
  </property>
  <property fmtid="{D5CDD505-2E9C-101B-9397-08002B2CF9AE}" pid="196" name="x1ye=53">
    <vt:lpwstr>hGabGYdKXTDzqH95S9NOZkKSRoSxeBHiWnuQpD5SBv8JHhF79Era+uXZWi11GgZIRBx9+Ei17rpGr7dGBkLQrgD44yCXcSK669IalH+iLwuRWlKD4u5oqdOzeBtlbAdQv+KEoFg2ks/1Ry4N0Gx1tLwAvBvMx4QnHSZyL6Mj4TTMotq+lCu5G92DpMDwdv7H+ynXzxMx8kegKymZC+fhxsImLEW0KPNxv/jISpZ4mioKUUH/oT7znvQ25zy6JmR</vt:lpwstr>
  </property>
  <property fmtid="{D5CDD505-2E9C-101B-9397-08002B2CF9AE}" pid="197" name="x1ye=54">
    <vt:lpwstr>s/bTpMqoFx7uZKKabH4BIwX6OLZ7YmAx22T1AeloTXgjjKGlBGQAXxrQIVLlqun3TF7d5nVwuSD13B1g+JiRX1NzBnotoNa4GOhgxRmuDQUYRcem2qsmf3/vRcd9KX+CutC07t37Ou0DEd/EwxjYzKER56psWMh5gKqI0zDhU7oh8KA1983B8iu/Yo+BIY7pa9wrnzYGM64ODvyP/eufIWKK9srn8su0erpZ/T4yMURBXKfrMBbLAKIMc3TXNdj</vt:lpwstr>
  </property>
  <property fmtid="{D5CDD505-2E9C-101B-9397-08002B2CF9AE}" pid="198" name="x1ye=55">
    <vt:lpwstr>3wVYAv/7HFZRP4R1b7GSHW1Ju55uJ+iQWmVw9JfvXIMYbUXTfjR9FFxhqfAsUsXLg0Xft+o1Ksdp+yTZkiG7bu1zs9Ol1qH3YnlHJCi40jnAzx75AQwfmhaglYfNx/iuda/LAi0ejzamiVi5g+w1rdXZJUYvvkSP40lOoknOIuwbCWbkNcB6YEnvarMF7nxnQmBRomfgsXoLCAH3JBFJ6az0rNv/ipe2a0TYq1gKnt2kvi/psqsp7CQxrLnqSHZ</vt:lpwstr>
  </property>
  <property fmtid="{D5CDD505-2E9C-101B-9397-08002B2CF9AE}" pid="199" name="x1ye=56">
    <vt:lpwstr>v5kyM2oXE5JxW40KLNz6+FfYay/ePNuwn35DqRfuiennWKpwkG/znEHgge9pTqOB5parEKhx/w49zSN0HYF8h+97X492DLAiYbKatTlcnOT560G7p5Q/uauxGR9tS/2GEOiEEWG6lIDi+7P6a1Px0WzGjeFPrHzYO1BPx+JT0fLJv7GNBsGq1LTChfXWqyTJIZBKpQUiFkyYc17u8Y6ANYWd4xYgewJuO6+uJ6LBi5fdoaUsbr9BbRs/TSIXgOH</vt:lpwstr>
  </property>
  <property fmtid="{D5CDD505-2E9C-101B-9397-08002B2CF9AE}" pid="200" name="x1ye=57">
    <vt:lpwstr>Dc01j0y1+ChCRQmIPZ0bYOl1kl5ogtoCl7oRowYQDbIolwE7dyKfd9UEoJ8ZGVOAd7wWux8Vwj25Lv7v4Ho0QM06uDbMwkzlvXOebY5cJURzEvI9UJMRPqLQkxnbUsd6WJHwB8h+X8GT4yZL7J0MWeKIlfAi+42I2PC8sNTYpLtQN2SbqfYj0Q3gC86NH60d0M87B//+iYObS05TmurszujvCkBzmYtPH57KOB5oXKBDyNUmuAnpWaZb5+wG+lC</vt:lpwstr>
  </property>
  <property fmtid="{D5CDD505-2E9C-101B-9397-08002B2CF9AE}" pid="201" name="x1ye=58">
    <vt:lpwstr>LcM3P9acZFfnHAD2hWlOzEDQf5mnh2sAX+FDXO3HiKyVmESA/o2cq7yBZuhcaUxPU1oTAoVrn93RP1V61f2o/0p+93j3PpodqLx5O0q591bspPcpHpG1awQJgnajYivDeElT+Kr35eXYZkEGDYxzNbqYlMbzUQK/5FIfTXhHqf/0RXFP3Z75hVk7+csthFEy0Ycs6EVxZ4oDkgMykDbTc22gao42eI2ubCHRnlHO8dkF0CdRpY+QNkvVY8XjIjf</vt:lpwstr>
  </property>
  <property fmtid="{D5CDD505-2E9C-101B-9397-08002B2CF9AE}" pid="202" name="x1ye=59">
    <vt:lpwstr>mRvIDQ0uu/79mS9+KHdYi9hy4XBkexN8jrUVaHEGwMtk8H/pBIEObsnbyjD87MMUvDmrHYAhpAyFv/DB0qjR6waYD0Ww/L3VwohY+Ko2Ex+s3OTd0v3m/hREe1hgPxRIvOX9tLm3P4OJY2tK3vbgVCSOvgAJdXjMyZM3z6bvEnBFnVJ3uPn75pTzrqPMneWlnhP6mNH50aCeD6V0I/SX5BPCdacV3HH2F6ZwsDTa99dPhQ43pmDtMGu8SCgKKXT</vt:lpwstr>
  </property>
  <property fmtid="{D5CDD505-2E9C-101B-9397-08002B2CF9AE}" pid="203" name="x1ye=6">
    <vt:lpwstr>MPYwJ18K+QAYhYRnsR1MH/jfA05WIA7AVTCPmjh4oMf+R0pWf18lha0X4zLhfZcv4imGsMRKpxAn06b+vJZL7+JD5k7bjR8y8yp8AoiIdSZr+B+VIiYl5LLC7XmQ7MAEJKbfyqkfvbbhNBXYOnpMoIYNEwUX82Lr+2+jcBzY+N7Sik+wpnoJcn3o3Db2SNH8erSPP0T1XRAv0GtSDFX+4hvOgqIfgtMiVxJA2ZsBYp/B/kZKfHr7YC3VEMLHRxl</vt:lpwstr>
  </property>
  <property fmtid="{D5CDD505-2E9C-101B-9397-08002B2CF9AE}" pid="204" name="x1ye=60">
    <vt:lpwstr>Z7i+P8lrf6GkillxPBEANKnhADD5esLhhrfFZQI4/dHL4pPMqB1DZq1MucDQXwvsOHJUsTrjwJHUZcMJ6TtUntHlJGYgkDbMu0FTDh/IVkgKUFdrIaI8wdPmfwfhTn/Nze3IFcTeO5N7vUQt5Zdgs2gV8MCIRPzUN3MTUQybAZZPJLawHzp3ggyUVqutbWTMpF7h9M+GlOb/T69XiewRz7a4kxGUT/kgVDGTSDKLGCdHEGkw9Hc4HcYrf/yXRp0</vt:lpwstr>
  </property>
  <property fmtid="{D5CDD505-2E9C-101B-9397-08002B2CF9AE}" pid="205" name="x1ye=61">
    <vt:lpwstr>hf+I+3hFVSp7YejQ6lN5RT7v0MIZe1aByXE9cv5WqsXjqvnLKdRqMS/qHFkT7SWhX2TaG9X80kbc3dDAi9Ge3gIx48o06pfwiZDCb8xHFdohr1IxFpZd5wDVk1y2po9KonIVWxWr775/1pSFT9MWturuKpXTzK0d+wYYpQ7Dh69tH1rRdRaatq/VXV8f3ZAMGW4D9Ol2Xss53gphXzcHMX33btqGJBRjga5dWslrWhmWkPABeaQyfYDXS/smsJC</vt:lpwstr>
  </property>
  <property fmtid="{D5CDD505-2E9C-101B-9397-08002B2CF9AE}" pid="206" name="x1ye=62">
    <vt:lpwstr>CMY8xLBVUZjfoHRWtGECLz6uTHQMhSQbMsokhGELwMPgbvBWYMxk07H1Ejlxs8bh/HGobQBSZrJnuFF79+eb2dQ5HFCOdFYTbUMwq2FgJ94TuQNs/5RaN/Wkn46WrQU9NQECH6cbx1Vn12EChOO7al2wvKKJW2r+a9ETpzj4NkQgf44oufV77wVdPoUJvYUUBBg19tpG8duVb3pjSaOnIRhE2edgYgRFJnmJ+01bz2okEQeMUjy/9/F8lxOVi1M</vt:lpwstr>
  </property>
  <property fmtid="{D5CDD505-2E9C-101B-9397-08002B2CF9AE}" pid="207" name="x1ye=63">
    <vt:lpwstr>SIwbOOx16zq0QQBb5g/+nAfqjl1+/frsZyWEDRxxrWqqTMygd7cOPbMeJs91j5wYBnTVP1VdlfQXezPhW13o+cPdQhQqV4A6jGfFJvQzrsvHOIrUPIwpUXzYTx+Pei/NN/dPzr9pfg0NdnXa+TVLYiQ1iFpxL04vfm9B0xAWdw4jaPt/9mCnZyovQ6idG15akT6GX6ZVH7MmIWG/3yS7rWjaOpteRtH8OzwIi+zEGjHhin6EHJTMrpbZT4v96fG</vt:lpwstr>
  </property>
  <property fmtid="{D5CDD505-2E9C-101B-9397-08002B2CF9AE}" pid="208" name="x1ye=64">
    <vt:lpwstr>fguoZjhMjb9dvWifDmmh6+L63fikaa69f9Xpu4ewLdCusBBJpawOKES4CCEc1EkAK8x+YMVU6npiix9stwcrJIzdyZPIfkQcCRNVrfyHsXjhr6jzgwuupfmNlFruIXRL3fMvh39RlTbwziDoGE2AT42+BL+q7YkxyZUp0VMXQqF/cL6laMtfv0YLMl5UHXypqL4c4xGDoeMXd4/bDj25srhmiB+fuGMTiRYUMhZzk7jY6G7VYpii1Qiu/ykCNOV</vt:lpwstr>
  </property>
  <property fmtid="{D5CDD505-2E9C-101B-9397-08002B2CF9AE}" pid="209" name="x1ye=65">
    <vt:lpwstr>WneyBJib+z6cJcYpjdgyDLxSHChutN5DbPcXDw1FUR/EYtOR+UBj/rKc7aMfoyWHVTa1NO6F4p3kMdaTCDiu7UjJANY2Ig8SC6ILbZFV+J073fndG4ais8OYbPxEa1jRxVOS1abdhYCxanZlWh+qiCSO93TC4CQX015ylBeADEiPn1fzU+Jd9C/LRl+K8a4qTphRwfy2nd15lslnvVJNE0+tK/ME5GPvcsPnCWFc4rFkjN+fnxFD8RHx+DmPzsI</vt:lpwstr>
  </property>
  <property fmtid="{D5CDD505-2E9C-101B-9397-08002B2CF9AE}" pid="210" name="x1ye=66">
    <vt:lpwstr>IXION1apSbeROaF4dmp8MKwRi10uEHIGDC4ZW8ZtulCmt/vj+ZHOL1Wwhg25VOYR8Juft3euQ/WRL8RI9qRMVJUd/C+YBMu5hfOK65ttFSYwO8fxydxZajQABFP4gFbssEd9cd7hr864eeXZ/uk05SVL13bwLFz9XJsPUN63rtitD7Drgdfc1w5gYdwaq6Etct6GvrR1fO8cT2MOnPHYBtQyEKj5KwlwoI7Wc8TbafBGbTYcBcbTTcQ8qH7S+x5</vt:lpwstr>
  </property>
  <property fmtid="{D5CDD505-2E9C-101B-9397-08002B2CF9AE}" pid="211" name="x1ye=67">
    <vt:lpwstr>1mhRARV+K+sULurH+PURLe7IqotLO370rqHIcFgdxOKTYdYtlNCCw8MBwVJV0iIKuX7ZVnP4ctm+uKrHbBqtXCTVVtTatrxuOGuNixKK/kisf0+Yc2yCcM4qZWTfc71IE2iXKx+g91Mr4rYjTJvZ5wDolgegc+7Hsj7iMpfWc3jnPrj7JRQG2fqQpq/DDi5AxTI59oCG7rKzOdKDtzF3jizGRTO+FkCPiNWcSXF/YuAESjiG/FtxlHpYAHwqh9o</vt:lpwstr>
  </property>
  <property fmtid="{D5CDD505-2E9C-101B-9397-08002B2CF9AE}" pid="212" name="x1ye=68">
    <vt:lpwstr>SS2pDWpiHMw7CQFnCN6xvvKgFC6IK+iq9e5HCyWo66ZdztelfVbyzB+yUfBpUacGYQo+ow9nJI/PB32n7kcx0d9Dc3Ced8uNEaVxkhTOuaX2mzRRF6ZBE0PJ5GQnnMj6aBL4lwzBl/7tv0dWZSW91JVGWo/uvChGjV/SGFZMRyAwzyk3Wm+I5yCaFLXjmQL3XXtbIUshjmrkfRPOO45ELNryQJrbImyJ1lfi502gmhGxDaGC4zgxCDX1/f4ZSN9</vt:lpwstr>
  </property>
  <property fmtid="{D5CDD505-2E9C-101B-9397-08002B2CF9AE}" pid="213" name="x1ye=69">
    <vt:lpwstr>CLrp6b5eAp4aQUWc1FyLloy3Gu+pIYipdRFm2AzIj7fjoi3RPtWAZZUj30XelZ3tzC85QSxhgVAGYd9GH4nJz+2itBfo5AOrYTwyQ37Ies2XTwM/vB5FXUar+1R5i0WD3jOfb8JEjCDsThxoXOBI8aeLzVwzFjD+6kOvgrVGZgRl2ypjuGtPw/rdXml1igaRzB9G3F3qZm7sq+arYRIcOTupP4B0JXxMxjUpSvapr+RDHercC4WxEhDHXrhROZe</vt:lpwstr>
  </property>
  <property fmtid="{D5CDD505-2E9C-101B-9397-08002B2CF9AE}" pid="214" name="x1ye=7">
    <vt:lpwstr>GKptkCPyYDlugoWHTKpwpPTmkf0udgrqeEdgUAmkLFRuhL4lh+YGq9rPXu0VjoE+HsQaJ3KpqjnaHLnLabllWXYkH+hEEirePFnhhsILMzvbMXBkAbJFogE5qfub4nEV0oD8b0u19KsxkYM1czDUg1MD2ao1SkUGc0vm49ZGesmSRRZHn2jGd8gzjGShuJhUVXoSvUsdiyqm+8ABuiOF5dTvHl+3KClgYvozZ3fKaFk5i23xkZuZ91rUT0roNDF</vt:lpwstr>
  </property>
  <property fmtid="{D5CDD505-2E9C-101B-9397-08002B2CF9AE}" pid="215" name="x1ye=70">
    <vt:lpwstr>qsYbxf6CYhElB1QioNm5bMIQzyu8/CMjE+RzjO24jCs81Dg1+gg58qvBjhqIWPfn1xtmTmnWruF/CG3xrgeel5j/bUdOS2Mft1+5kJH3Ejq2erfXNIi7zLKs5XQo2r1I9Ewkn3E7JbKKKNFs+TSDxlB5V1s6uNXXw35kmrsKRMCr7+LhBXquAoTeAEqW9mPRXafZf6NN6/37rBYzfVSJPHFHlcad2ixHUEJHghp8YlB3ZDqwPDP5DIJK0UyZwtO</vt:lpwstr>
  </property>
  <property fmtid="{D5CDD505-2E9C-101B-9397-08002B2CF9AE}" pid="216" name="x1ye=71">
    <vt:lpwstr>wOZj4/MEcAnkCujt+s4/DWiMJRVz9wwVofhyd4jsZy/DA89nIPAL1JNCbmQRe2T3104mZaBLAofXTkfageIi6VH5SEyewIEPnDCxpqYEukK5RjBz1+Sui0iTzP6xNAFq4wcrLdqcwX/A4M/9daf6JQmez7UmP/uGKeZ3zaJEuTSokx+36wU+9ZXWwS8i5lHdgPZqD5KDIlWvU4hEmT2w+/dT5oQAQ7slbmlCt4s3T1msgGZvW+j6eManzJdAq85</vt:lpwstr>
  </property>
  <property fmtid="{D5CDD505-2E9C-101B-9397-08002B2CF9AE}" pid="217" name="x1ye=72">
    <vt:lpwstr>gzqWZJ52ihf5L8oIoO+DjuptEv3BcnQX3rdCCN/mEg+EE1dHNqUfR4vX8K2237eOsHtpVOCDYZG0vw03fpxItMLnu82STG7eCRe7LEHB9ocXYdgmGqM5YxRUYSoyZXhOmPQNVKOzj4QpvID2EmaJ+dAjcSzmALWZhlotMF6kOiGHR4P9gM/qjTCxufj8MX9Rz8pd1eenaXc8SQDEUvTD6rl4D2Ce2ltrfyLWftb8kErg29vbjOQU24gROTQdTLx</vt:lpwstr>
  </property>
  <property fmtid="{D5CDD505-2E9C-101B-9397-08002B2CF9AE}" pid="218" name="x1ye=73">
    <vt:lpwstr>LoM4RUcEYVjA89XMGYB/nPrcKmR0unRZqmZY/5f5VH8sne1VNcaPTDefMqwnvrwkMv4WmD5ET0JTSVoIOSliPo12rtQmaEA5tQpqoyUfBeO0swdavpo8MgbqPKHus9TTOvVFMAbTJ2gZvkbuO2JyNJ9SyolgSCNqt15AElIuai+DFlYQI7/FX1whgoJ+5wNRtlUz8VJM6U2w7IAmZJZbY73MlREosr1ZqLUH0XNluIegBgzSqQxJ2WmfP49p/Bl</vt:lpwstr>
  </property>
  <property fmtid="{D5CDD505-2E9C-101B-9397-08002B2CF9AE}" pid="219" name="x1ye=74">
    <vt:lpwstr>QpHwifSvdnErPksbtZDGvF8W6AIICAGJ5EscmOFONWmowessLAfS8OHtWv86G5INYL4Ut8pp/xMyNrNwKj2DvCNcwzJ4reY5ZmquVjqobTBrAMeyeVu39PCICY2gdowIu33HYxb+sG/dvtZNfRHZxf8dWieZpM03QRSxaWitRynQ42XvOJA7WoiDn88rj5Llm1us1rzJ12VH+YABRo8ZskG9OX2Bmkn59rGulASZj//SPDdfpc/1WHCm+as/rQX</vt:lpwstr>
  </property>
  <property fmtid="{D5CDD505-2E9C-101B-9397-08002B2CF9AE}" pid="220" name="x1ye=75">
    <vt:lpwstr>hAB9UJnWN8/vFciFrMtrDotCP/5UyzRxRrPjDD7rMSPWdcT9qYczGbNDK88oA89pSvzaylQtImiRLZLNmXJCxtgFG1d3GgDIBvdyPmb/dUtokXYF6ZP1i8PtwUSuwUJUJk8HKqTvh25Z9hjwpTYOzOBOiqJbncTPnAjyZUUfNqu5smpKCEZkxI9ipBMx4Zpa3aOzJd1BKyBvF+ZSI7JU+PZqU209KIPvOtGDY3Rg1Ds3DQtxk2AMlIEBb//Z9e+</vt:lpwstr>
  </property>
  <property fmtid="{D5CDD505-2E9C-101B-9397-08002B2CF9AE}" pid="221" name="x1ye=76">
    <vt:lpwstr>3PrNFzUCwIG0mUvpM/Jj/+B8v78dCyd9GgSeVds0FdR2PyGIOHFAGjpq2wbYPjdM8O2ROu0RhUAHaxlb4i7I9pziObpM+MmvnL1VIYAPuN/zhoXCEmMj95NQqISpklS/c7hIJS77LgTw0IHF6dqZS8MQ6PwVCR21WuoKT6D74J+aObIcv+XmmpRrUV5o5GdLSMQMTsWjDE2GaG7Cev1yf+nhaPcC0skazKJQKVngICelU2YzUPDVbIlP3AhEzWV</vt:lpwstr>
  </property>
  <property fmtid="{D5CDD505-2E9C-101B-9397-08002B2CF9AE}" pid="222" name="x1ye=77">
    <vt:lpwstr>y4CnX56ByO//21+BpVUdoeRE92yyz4/k2goNXvTnbxkTjweEUvyvuiCRsIgoEAkZdHJNq3UGjNEuF0RsGwLzuC60HmEtdfgN+7p5GZWwy3813axkkj1qQUzTbypMeKqZLTqqJ4os1vFZiY+kDrfYwYtIKkUPg/CS6jaEl3Ixc1TjhJykezZRESXQtI5zqtFWst+ZzIc9GbQJC3bjSiqUIt00W1WmOe+XSfkqclYE1K1GqO5P3ZVu65Mrc72SlpL</vt:lpwstr>
  </property>
  <property fmtid="{D5CDD505-2E9C-101B-9397-08002B2CF9AE}" pid="223" name="x1ye=78">
    <vt:lpwstr>NraCvaBCZjQhrtLRFCnALNZ4CvYCP+eIQdN25ocnyKBi867wAvdRksD0UufsMRpfYPM7bPF9LqLmnxiVYYQmk+NCRh229LWgBuDSwRgAgIQxiwBe7RvU1ChUXygdJ02aQzm1Psu19iq6lNLY1uFMKCBC/MbLpQMcJucsgmdVm5ftiwLAlx5eBUyUhn6ekf6NbgUAdF2O3dWje+V5tf8A0UZIoZ9oLir4nN6HcKsSazsUR+V9Syv+HJB5LgORln6</vt:lpwstr>
  </property>
  <property fmtid="{D5CDD505-2E9C-101B-9397-08002B2CF9AE}" pid="224" name="x1ye=79">
    <vt:lpwstr>5UJNZWiZfqtTy+7vi0mCzcoeMTdoKiETEVv8d+RA2/EHPVlD6bZd20zQzifVGB/XmG+on2gwWSftTV3cIDc5XruzbJfevGrlAIA4ulWBifnGk5sBsEmT3XRnahGI3HqYe5J9vbdF8MTQwjGTe5JBePE1gkuj12+5Q9MVd93jueLVdmsmq3u4xlvhjpEomJr/l436ySVaMpIyICwzZX1c0jTk1RHEqt1xRVvs9TeI3G45e+935sS9HYoKpLdtKVR</vt:lpwstr>
  </property>
  <property fmtid="{D5CDD505-2E9C-101B-9397-08002B2CF9AE}" pid="225" name="x1ye=8">
    <vt:lpwstr>axoHrTnXoahfqITTfeKJrZ1LacyASvIqDN9miitu+olDk0u5nfGXnedCCJjxeQ5/vtrsX2WrtvqjozRuQxw6rGAAZ3bJk13LmhyKkbSh3s04Rwezxpi2VUFvs0a5r33NKRXdxFmTNpC8Y9FnBPEH1hYoERAMRSGR6B1abbVO9NStfelmeA9hAiT308HkoHUhqOjTdsWT7r5Yi1Vtu0lkj744yOtvFKCycni/5kzhxJhb/rIHkr5wkHh6zT0+hO9</vt:lpwstr>
  </property>
  <property fmtid="{D5CDD505-2E9C-101B-9397-08002B2CF9AE}" pid="226" name="x1ye=80">
    <vt:lpwstr>FWgPwQDY6Rrg5aNfiDV/6iwp3nHRJmkkg/gWzuNPFTFoqfOuBwbHDQpvOx4/o6t0y+VN8IDKgaf7BoonoH9bZ4ynQOLX3mFFdfD9O6jukjmHXQD71n7yG4DVSwTm017o+4fQjAhVP4BO8jcP2bSnDtQ5nbSs9OuzL4F6gAoT0N/98S23Gs0Ue4GX3ihBq/t6nH4XlUsiB2tfmZv94bbOF73POTH46xL15rdh2L5wQOZpxZn2QNxx/Qml9OxnFU8</vt:lpwstr>
  </property>
  <property fmtid="{D5CDD505-2E9C-101B-9397-08002B2CF9AE}" pid="227" name="x1ye=81">
    <vt:lpwstr>YIBuckaiE5U/8Xo6ATvUGpQnQ/gy+9VpxMQzmxQDbs2cipgZgkNFJ2wzN69eVJjcIfPTQOb3z5QRFCXEHfjj0kDl8+1W3oDlzMoFCy6i+e77Lq4qjKEi8MqXC5Gff2K1b3vOo2wfhFlYSlWJhqu/lChpWItAUNYghDhKZW1dQU7JNEBMarGR1ZbrXR1SH1MutDHf+wyfTaIqFJEQMJQTJdSPc0AoWh56XuZAk392sIwtttOIjlTymD1V2C+8ejA</vt:lpwstr>
  </property>
  <property fmtid="{D5CDD505-2E9C-101B-9397-08002B2CF9AE}" pid="228" name="x1ye=82">
    <vt:lpwstr>RqUNhDIHNtdOqN5OsC/I3b3kTLpyPxYH6fHEm9XsB1oczR6rHD39tAU37i4+hGfF+XjWhaqGKMIThglRAHcNBFsYTGTTqFtOrOA87oIBxetbg4ou5u6wYwXDykDn4oOq9FUt128BqndYoMffUbAP7KMLyMCFfjJp14442YZCrQVqR4+nXclV8r/Zrv021ZA1Ob+PE8Ta57mifayvBYlNA+UPzgIVtX7d5HAThywHn2VJzvMZcXaVONFH29nXj6I</vt:lpwstr>
  </property>
  <property fmtid="{D5CDD505-2E9C-101B-9397-08002B2CF9AE}" pid="229" name="x1ye=83">
    <vt:lpwstr>Raj2gPRoC8mqGRe1QhKQ9waCeBQKKdFBSPSCpY6hiMXsxBLCIik8SYUAFhbTbrGPyFU39kLHP3ubAzJRldExXoEz2gKZ57tczFPl3YZo93kseut/c5DJV5pToP9JNA5E8+gYF30tDZVB3GmlzRpD0KuYUa/sbmRb0AfmJx6ggOi3dkP/rf7o8NAVSfu2gkruhuvmfaRlW+o2Bt6oT1WRaaV6QfYszfRmvBP5t8I6Eu+arLDi1CY9pOiKm+mDMgs</vt:lpwstr>
  </property>
  <property fmtid="{D5CDD505-2E9C-101B-9397-08002B2CF9AE}" pid="230" name="x1ye=84">
    <vt:lpwstr>DlHXbpszTL59tiNfmcEIu0qz6yX0ntdoldG86Icc29QF/gKUPp1w0mA6c76/A2f6Sn/3jyHRP1tFmEyMaMVwugQ8ko8E84oJ2+LtyB6wE0v+vKvKaip9DRir/HICA83xWzwi6CaiZIbMVpibk2FqU86foJw3Jzgz1v6Or2o5UxNmKGGqEV7ptum3TZ59UAihxjqFWuoML889N1JPUQTxnOBXTiH3K+ihQbne9o+DEzMKAxv3tFNDEGMsxXbEDjv</vt:lpwstr>
  </property>
  <property fmtid="{D5CDD505-2E9C-101B-9397-08002B2CF9AE}" pid="231" name="x1ye=85">
    <vt:lpwstr>CBuq0YzQpVe5ooI98lpsCjjsxoeiQ8me2+xFj2BwIdHy/zlX05DREKKIeb/kod0Xa8KkOrz8tUNcnPIvUFXhmp0OT1dfoOgK1d+PU9nBoKyDaLPbLGxQtnSe01PwzSx3jS8q1qYIhpsWaNj9rSHPsNLi+MI/o8lbqQ+Qk2ZSLrmMiN7lcC5TSAkDpgv1Y3r6/Z5DzF78tdOXKvldhZPsUmXxZRRbmd/61860xn2AJehoFV1W5ba1IaBKfj8RQw7</vt:lpwstr>
  </property>
  <property fmtid="{D5CDD505-2E9C-101B-9397-08002B2CF9AE}" pid="232" name="x1ye=86">
    <vt:lpwstr>5KjUE6fyz2gv6lq4+p9y4SFUEQefXQQuevFn7XmyI/j72wII5fW9qsDWFl6a3jHYZFX4UI+WPJCC/2h4tqAd7i/y+ZNBM2TY/elCWLaAV513g+Lc79k9cjJWtYfUEovRW+jPxtwtYPbSIcawtsUAfNks7VUUeqG7LQ6AVLc4D2tBAQHzkDZtP65qcTE7himDciH3cb3zDiOlJ+p5lOd2V90xumc7CwRxvbLzx4epUdzZHw233OvoW18A2YA4zs9</vt:lpwstr>
  </property>
  <property fmtid="{D5CDD505-2E9C-101B-9397-08002B2CF9AE}" pid="233" name="x1ye=87">
    <vt:lpwstr>UxOg89P84EFOHOWiN2XpfPkAAGhOzmPacrRKKcnZ7SLtvj7XnULrqTs7y4vrrlxPCCNl4KA6pTfuXhZ+rWqh6PvUo90mY19CRN58exwN+lTv60i9GyNU1DxA1bptjO/UL6VMCplnDTaDIHhloCvXF41m4mWYiva0m3Tqm2X/ttxVNK9/ZHskn9sDwWLaLy+zbs6wJ2j0wyknN1EPQXoepCYCrF9kKev5WD/mfcpygVNlfec7TcaVHaqdkBbEQv9</vt:lpwstr>
  </property>
  <property fmtid="{D5CDD505-2E9C-101B-9397-08002B2CF9AE}" pid="234" name="x1ye=88">
    <vt:lpwstr>Jv7V2jiCCTMfV+IKNPoVJKPY5FGvWKX4zWIMztF9fye/VhQZB7uXmWw/RslEcQiZE3TtBykIOZI6uuXM9Vnws6R0JyXbvzPOMHZg8gu4bDqOmfSF776bq6MAM662hekrYykvT9pXb5+DSlpIDdxmNqDpo62Eu9u+9/koV5O6d3qJ35UnuUu5/WaXrRm7UjGvPB4Y0Vb/6izmGHm+EIewjzpzszX1SM0y7bmqmgpfVQs/82Rt9QqMJEvXnjQDN3b</vt:lpwstr>
  </property>
  <property fmtid="{D5CDD505-2E9C-101B-9397-08002B2CF9AE}" pid="235" name="x1ye=89">
    <vt:lpwstr>c1BQ7jlXvwUvriNeVm37U7GzsNQXgaFSVf0Ds910xFbLJqRL+dgAcCGve2ju//LypxEyI5yYN+hWGOLcJsTdpP5KwbqQfmMZbzEkXU6BMrw6ufdz+nIv279IUBWfo+4tiTenfSO7B+srv50/5PN7UDkvw4rR6gWaD83f1hAh+/VKgjR2+OsMPl9fby9LJfvZ5vpYgRyOp/sXVgnwXw+0uKhTAZ0uac1yhnzdb9C87fn69zRiRR5Hp6C+MMr6jhb</vt:lpwstr>
  </property>
  <property fmtid="{D5CDD505-2E9C-101B-9397-08002B2CF9AE}" pid="236" name="x1ye=9">
    <vt:lpwstr>KOoNJfUCHStv2ykT3Bv3wfdC2Z2ILiXne/84H+43oIuWX+6yTDpjZxBLFTTVsxRa4XX/7jLVEwBT58wpG0OLmuaGyluFmuPdGwUCfAjBiI2hEOutMQvjq5ucyKI3+oP/dbtYsFmIJoMztiCLAI4H4mz5p5C5BWof6FWJeCngOjqDnb6dYzX5zVbUn+5fICuxRSyGsOJ2MtfMcmAwjiyda3OkVTxHdfHwAjXvS2bs1aXGnnB+bfUjjztdXi053xW</vt:lpwstr>
  </property>
  <property fmtid="{D5CDD505-2E9C-101B-9397-08002B2CF9AE}" pid="237" name="x1ye=90">
    <vt:lpwstr>stlgc6YZl4hqY/p+FhscB9TUBm+FnuhquieMugiUnMoux5iuiVWFAyI8Yxz1jT4s07B7UOSy3abPNy7G8HLwOTv80tkjHwDVYTsVa5pe7oCKiPbPNd3Uau0YdadYc5HKelt0yGTkRt5VjPXIdbdW3c9xIjtktCy0TY6HFUV7orju0EhFOUVDjCY1OAN7WVgchjiGyZVtbfcBJV4NTl+xXbYYLv3cxfxrqiSEqkC7zYfeQHYs/aH0K6os981887n</vt:lpwstr>
  </property>
  <property fmtid="{D5CDD505-2E9C-101B-9397-08002B2CF9AE}" pid="238" name="x1ye=91">
    <vt:lpwstr>8smkozptNImWlcl48SH3tGTfsdnn8nauXkvPDoyJhDCXJ0Jn3BLoD5Gs6P1rpTv360eTnBSiW5PBCvlMmtSTHPTeWiI9CsTg6RVePWL3JDGSbhuZseH7+b4W6BYL4Iy3yFvS2kuW+19OowTprgIUtps434yXUL2VYScE4e1ks6uH0iM/r3UIg7fBgR82BFYA4QKgcYeZR2lg0a0zZzx+kWtpfvuOE8W8tCLjSJRx3XCFh4QCmb6GqW59GdmTrN9</vt:lpwstr>
  </property>
  <property fmtid="{D5CDD505-2E9C-101B-9397-08002B2CF9AE}" pid="239" name="x1ye=92">
    <vt:lpwstr>r/dkLwWCY5LsrXDmCh0d1s0t5c4a/Jxg/F7+p2efd6RWjfkCRciKUYA73LLgJgfHgA1JV7bRYZD6VXxSsVOIA5xku1Rb2VYHtFxMsu0bP1g5jtQy8lIdpqdSMzB1brhhvo+D+FIQe8Dkl4sSJHkffnx3Rm9p3kBHeZOVehCayn5TwMlJmpAXmKl6+l3N/WI/8bdfOytV+sjUhkFNkYm2Y5ykgeWlM4XrQ3dPJc0eA8+i/eMth9gLcUkpq8iTMuQ</vt:lpwstr>
  </property>
  <property fmtid="{D5CDD505-2E9C-101B-9397-08002B2CF9AE}" pid="240" name="x1ye=93">
    <vt:lpwstr>iL3OFnc/blRgX9+K3eku/Nj5DR/ll+MvXORbSoUp9m3KDjDoEw0+nlF7u+pMaW3+c+D6PP2DZTA3edpI5W+U3B1JkFXLn1xaBP1YDDjsyiEZzeVbAdX7ZOFGP6CKcQySXY7k8XGKPm6kMXM9cBspQ+Z9fS7St0AZGTPi+uFcXcwmL7kWCngDekYty54jnmy2Iz08UJKqXu7NZclnvkHVHmw4Du8lr0ERt6AXiOf7m8IbXujqh4+n2QdSQtchgn+</vt:lpwstr>
  </property>
  <property fmtid="{D5CDD505-2E9C-101B-9397-08002B2CF9AE}" pid="241" name="x1ye=94">
    <vt:lpwstr>pc67OS2PEkdvvciQjAs3CcNpmUW7FwHcfp66y9fV0CIOudjFClIdm5pXSF3Ye8N6XcQeWWOdGjg+/2KmOekjR5mhcIY9GdsVkIUfH4rTXkx7iCbhpAtaikA4jgMnZE786Hb9cgl5tvkf6KJVKYZp1O9esgMS0dvM5PN4yOXJ8iZM+xI7oj5MOgdU++R1n3BksVyG62NYZtPqwRh/VFjCLEn+foGsaXiJMW9Inv1EHL2IDSGZaliWFC1Robl+CO9</vt:lpwstr>
  </property>
  <property fmtid="{D5CDD505-2E9C-101B-9397-08002B2CF9AE}" pid="242" name="x1ye=95">
    <vt:lpwstr>hEQVUPE47OVPo+eWq1Ni+nhN3tj1NcWbYezpvE44cqyoEPUTLrE9UaCfKOptjMbPQrNvjw25pp59wq3Cg9yg7k3t/fo7XaggI2kFAZcYYEEOrrWpMjzKfU7H5uL9iArDPxe/8n6UTX9vEboC90a2xYkyiQG2J7zKPDS+0Nbpjiq8jVitS5GMWzv9dQ0IGzvw7kfvE7VoEBC48giBVkkiv4X999W+jgeF47WmFYxCFXCDFWIY9V/O4GicX+GSHdw</vt:lpwstr>
  </property>
  <property fmtid="{D5CDD505-2E9C-101B-9397-08002B2CF9AE}" pid="243" name="x1ye=96">
    <vt:lpwstr>/fUbwZ+CAGNidkpRkY4IlB5lF4UWcDFxDAX1ISk5cUGPuScN3d9O8IksW84p0MO0HuATrzso6FRU/KhX++3tnhDD1U80Q46am/1NltU22VR0iRqpeJh04MfMJdyofP+n/+Bw+EUQrsP+GreNjhj+pqu0vyswcQ8dmHw/dJ9nvMlZvtxXTmiqdwBBkv+J4wH5+y752dEYKLhn9R2wITzx3G3YnHiYfNGezUMq0qzl6yR53I8U2GFb9FhXy89q13G</vt:lpwstr>
  </property>
  <property fmtid="{D5CDD505-2E9C-101B-9397-08002B2CF9AE}" pid="244" name="x1ye=97">
    <vt:lpwstr>G9UIK02Y0UAHGfPVJbF7jDxz62gUIFZ5/bJEXDrTqHnKHJmIA7JiJDDcHBK2r9c+WGARmubJjtuwhoSHedPEQzhMlyp3Gx0gqoIYRB5H/uMkVwuNI5wZ8bW0ITYWjt/M7HMf+jeAdG+LiU217oAg5JwjJum9yzGEV09Ig5kpjg8md+o2RHuTShuGERQJSzNp4pPEsdwDpA0AwIlNvfSOPKdIfiFk+iKSu+Mz0Rtl49nWssMgsPQzyhxE9YBMJtM</vt:lpwstr>
  </property>
  <property fmtid="{D5CDD505-2E9C-101B-9397-08002B2CF9AE}" pid="245" name="x1ye=98">
    <vt:lpwstr>PaJxXeWRsMBMW8bgEUngA3G5tJ6xZf2TzPQtR/3wyELRxwra0vtMddxUFRGpvP+pj/2zV6eetMeF+/w6/jjbwHCUsQ4cd3DscgHTIDlhJF1SVYH/npLfP7PimXHotX66Up0kXUGgI4F2QXws+DhfXbiQ+svDAolKP2wnkCN2Xhu+IDfSDKsuzQGQIttkzVJ8T6XHwqDeFyDoqzlsrx0005mYy/MuIeQ4eKczq++Y6sXJMPIVapkddXt/GT/c863</vt:lpwstr>
  </property>
  <property fmtid="{D5CDD505-2E9C-101B-9397-08002B2CF9AE}" pid="246" name="x1ye=99">
    <vt:lpwstr>8bMTDQ1GWm5G7R6yR+KX5BH+NS3RyO3+oWvcii1mfkkaDNydvNT4v2iK5tcXqLZe26LgXGtgwdrUlU0AWGzJ4QtMd4OZZ55wVjTgafSE+u56p+W97gxsIZKpU9EmeoktGgIzskTG6a+r2EtZVu7bRV06mp2HjqC7uwgk7OZTcCXvUN0QbGW9NdfP+nBhvIgxs3vTKAyvsiEQeNChxLPaNDFVX6qfcAYgNT0lZhLwblgJm1dnoQldwXPujWczfsN</vt:lpwstr>
  </property>
</Properties>
</file>